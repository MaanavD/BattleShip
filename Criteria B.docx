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3BD" w:rsidRPr="001659DC" w:rsidRDefault="001659DC">
      <w:pPr>
        <w:pStyle w:val="Title"/>
        <w:rPr>
          <w:rFonts w:ascii="Segoe UI" w:hAnsi="Segoe UI" w:cs="Segoe UI"/>
          <w:color w:val="auto"/>
        </w:rPr>
      </w:pPr>
      <w:r w:rsidRPr="001659DC">
        <w:rPr>
          <w:rFonts w:ascii="Segoe UI" w:hAnsi="Segoe UI" w:cs="Segoe UI"/>
          <w:color w:val="auto"/>
        </w:rPr>
        <w:t>Criteria B</w:t>
      </w:r>
    </w:p>
    <w:p w:rsidR="007843BD" w:rsidRDefault="001659DC">
      <w:pPr>
        <w:pStyle w:val="Heading1"/>
        <w:rPr>
          <w:rFonts w:ascii="Segoe UI" w:hAnsi="Segoe UI" w:cs="Segoe UI"/>
          <w:color w:val="auto"/>
        </w:rPr>
      </w:pPr>
      <w:r w:rsidRPr="001659DC">
        <w:rPr>
          <w:rFonts w:ascii="Segoe UI" w:hAnsi="Segoe UI" w:cs="Segoe UI"/>
          <w:color w:val="auto"/>
        </w:rPr>
        <w:t>Detailed Design Specifications</w:t>
      </w:r>
    </w:p>
    <w:p w:rsidR="0096524B" w:rsidRPr="0096524B" w:rsidRDefault="0096524B" w:rsidP="0096524B">
      <w:r>
        <w:t>Below, Criteria A’s specifications are expanded on to show, in detail, what the expectations are for each.</w:t>
      </w:r>
    </w:p>
    <w:tbl>
      <w:tblPr>
        <w:tblStyle w:val="TableGrid"/>
        <w:tblW w:w="0" w:type="auto"/>
        <w:tblLook w:val="04A0" w:firstRow="1" w:lastRow="0" w:firstColumn="1" w:lastColumn="0" w:noHBand="0" w:noVBand="1"/>
      </w:tblPr>
      <w:tblGrid>
        <w:gridCol w:w="4675"/>
        <w:gridCol w:w="4675"/>
      </w:tblGrid>
      <w:tr w:rsidR="001659DC" w:rsidRPr="001659DC" w:rsidTr="001659DC">
        <w:tc>
          <w:tcPr>
            <w:tcW w:w="4675" w:type="dxa"/>
          </w:tcPr>
          <w:p w:rsidR="001659DC" w:rsidRPr="001659DC" w:rsidRDefault="001659DC">
            <w:pPr>
              <w:rPr>
                <w:rFonts w:ascii="Segoe UI" w:hAnsi="Segoe UI" w:cs="Segoe UI"/>
              </w:rPr>
            </w:pPr>
            <w:r w:rsidRPr="001659DC">
              <w:rPr>
                <w:rFonts w:ascii="Segoe UI" w:hAnsi="Segoe UI" w:cs="Segoe UI"/>
              </w:rPr>
              <w:t>Criteria A</w:t>
            </w:r>
          </w:p>
        </w:tc>
        <w:tc>
          <w:tcPr>
            <w:tcW w:w="4675" w:type="dxa"/>
          </w:tcPr>
          <w:p w:rsidR="001659DC" w:rsidRPr="001659DC" w:rsidRDefault="001659DC">
            <w:pPr>
              <w:rPr>
                <w:rFonts w:ascii="Segoe UI" w:hAnsi="Segoe UI" w:cs="Segoe UI"/>
              </w:rPr>
            </w:pPr>
            <w:r w:rsidRPr="001659DC">
              <w:rPr>
                <w:rFonts w:ascii="Segoe UI" w:hAnsi="Segoe UI" w:cs="Segoe UI"/>
              </w:rPr>
              <w:t>Criteria B</w:t>
            </w:r>
          </w:p>
        </w:tc>
      </w:tr>
      <w:tr w:rsidR="001659DC" w:rsidRPr="001659DC" w:rsidTr="001659DC">
        <w:tc>
          <w:tcPr>
            <w:tcW w:w="4675" w:type="dxa"/>
          </w:tcPr>
          <w:p w:rsidR="001659DC" w:rsidRPr="001659DC" w:rsidRDefault="001659DC">
            <w:pPr>
              <w:rPr>
                <w:rFonts w:ascii="Segoe UI" w:hAnsi="Segoe UI" w:cs="Segoe UI"/>
              </w:rPr>
            </w:pPr>
            <w:r w:rsidRPr="001659DC">
              <w:rPr>
                <w:rFonts w:ascii="Segoe UI" w:hAnsi="Segoe UI" w:cs="Segoe UI"/>
                <w:sz w:val="21"/>
                <w:szCs w:val="21"/>
                <w:shd w:val="clear" w:color="auto" w:fill="FFFFFF"/>
              </w:rPr>
              <w:t>1. Game allows students to practice spatial, logical or linguistic skills.</w:t>
            </w:r>
            <w:r w:rsidRPr="001659DC">
              <w:rPr>
                <w:rStyle w:val="apple-converted-space"/>
                <w:rFonts w:ascii="Segoe UI" w:hAnsi="Segoe UI" w:cs="Segoe UI"/>
                <w:sz w:val="21"/>
                <w:szCs w:val="21"/>
                <w:shd w:val="clear" w:color="auto" w:fill="FFFFFF"/>
              </w:rPr>
              <w:t> </w:t>
            </w:r>
          </w:p>
        </w:tc>
        <w:tc>
          <w:tcPr>
            <w:tcW w:w="4675" w:type="dxa"/>
          </w:tcPr>
          <w:p w:rsidR="00AB242D" w:rsidRPr="000C2911" w:rsidRDefault="001659DC" w:rsidP="000C2911">
            <w:pPr>
              <w:pStyle w:val="ListParagraph"/>
              <w:numPr>
                <w:ilvl w:val="0"/>
                <w:numId w:val="12"/>
              </w:numPr>
              <w:rPr>
                <w:rFonts w:ascii="Segoe UI" w:hAnsi="Segoe UI" w:cs="Segoe UI"/>
              </w:rPr>
            </w:pPr>
            <w:r>
              <w:rPr>
                <w:rFonts w:ascii="Segoe UI" w:hAnsi="Segoe UI" w:cs="Segoe UI"/>
              </w:rPr>
              <w:t>A Grid is used</w:t>
            </w:r>
          </w:p>
        </w:tc>
      </w:tr>
      <w:tr w:rsidR="001659DC" w:rsidRPr="001659DC" w:rsidTr="001659DC">
        <w:tc>
          <w:tcPr>
            <w:tcW w:w="4675" w:type="dxa"/>
          </w:tcPr>
          <w:p w:rsidR="001659DC" w:rsidRPr="001659DC" w:rsidRDefault="001659DC">
            <w:pPr>
              <w:rPr>
                <w:rFonts w:ascii="Segoe UI" w:hAnsi="Segoe UI" w:cs="Segoe UI"/>
              </w:rPr>
            </w:pPr>
            <w:r w:rsidRPr="001659DC">
              <w:rPr>
                <w:rFonts w:ascii="Segoe UI" w:hAnsi="Segoe UI" w:cs="Segoe UI"/>
                <w:sz w:val="21"/>
                <w:szCs w:val="21"/>
                <w:shd w:val="clear" w:color="auto" w:fill="FFFFFF"/>
              </w:rPr>
              <w:t>2. Game is mainly visual, with limited written content.</w:t>
            </w:r>
            <w:r w:rsidRPr="001659DC">
              <w:rPr>
                <w:rStyle w:val="apple-converted-space"/>
                <w:rFonts w:ascii="Segoe UI" w:hAnsi="Segoe UI" w:cs="Segoe UI"/>
                <w:sz w:val="21"/>
                <w:szCs w:val="21"/>
                <w:shd w:val="clear" w:color="auto" w:fill="FFFFFF"/>
              </w:rPr>
              <w:t> </w:t>
            </w:r>
          </w:p>
        </w:tc>
        <w:tc>
          <w:tcPr>
            <w:tcW w:w="4675" w:type="dxa"/>
          </w:tcPr>
          <w:p w:rsidR="001659DC" w:rsidRDefault="001659DC" w:rsidP="0096524B">
            <w:pPr>
              <w:pStyle w:val="ListParagraph"/>
              <w:numPr>
                <w:ilvl w:val="0"/>
                <w:numId w:val="13"/>
              </w:numPr>
              <w:rPr>
                <w:rFonts w:ascii="Segoe UI" w:hAnsi="Segoe UI" w:cs="Segoe UI"/>
              </w:rPr>
            </w:pPr>
            <w:r>
              <w:rPr>
                <w:rFonts w:ascii="Segoe UI" w:hAnsi="Segoe UI" w:cs="Segoe UI"/>
              </w:rPr>
              <w:t>GUI used for all of the game</w:t>
            </w:r>
          </w:p>
          <w:p w:rsidR="001659DC" w:rsidRDefault="001659DC" w:rsidP="0096524B">
            <w:pPr>
              <w:pStyle w:val="ListParagraph"/>
              <w:numPr>
                <w:ilvl w:val="0"/>
                <w:numId w:val="13"/>
              </w:numPr>
              <w:rPr>
                <w:rFonts w:ascii="Segoe UI" w:hAnsi="Segoe UI" w:cs="Segoe UI"/>
              </w:rPr>
            </w:pPr>
            <w:r>
              <w:rPr>
                <w:rFonts w:ascii="Segoe UI" w:hAnsi="Segoe UI" w:cs="Segoe UI"/>
              </w:rPr>
              <w:t>User friendly, easy to play / use / understand</w:t>
            </w:r>
          </w:p>
          <w:p w:rsidR="00AB242D" w:rsidRDefault="00AB242D" w:rsidP="0096524B">
            <w:pPr>
              <w:pStyle w:val="ListParagraph"/>
              <w:numPr>
                <w:ilvl w:val="0"/>
                <w:numId w:val="13"/>
              </w:numPr>
              <w:rPr>
                <w:rFonts w:ascii="Segoe UI" w:hAnsi="Segoe UI" w:cs="Segoe UI"/>
              </w:rPr>
            </w:pPr>
            <w:r>
              <w:rPr>
                <w:rFonts w:ascii="Segoe UI" w:hAnsi="Segoe UI" w:cs="Segoe UI"/>
              </w:rPr>
              <w:t>Many Pictures</w:t>
            </w:r>
          </w:p>
          <w:p w:rsidR="00AB242D" w:rsidRPr="001659DC" w:rsidRDefault="00AB242D" w:rsidP="0096524B">
            <w:pPr>
              <w:pStyle w:val="ListParagraph"/>
              <w:numPr>
                <w:ilvl w:val="0"/>
                <w:numId w:val="13"/>
              </w:numPr>
              <w:rPr>
                <w:rFonts w:ascii="Segoe UI" w:hAnsi="Segoe UI" w:cs="Segoe UI"/>
              </w:rPr>
            </w:pPr>
            <w:r>
              <w:rPr>
                <w:rFonts w:ascii="Segoe UI" w:hAnsi="Segoe UI" w:cs="Segoe UI"/>
              </w:rPr>
              <w:t>Themed</w:t>
            </w:r>
          </w:p>
        </w:tc>
      </w:tr>
      <w:tr w:rsidR="001659DC" w:rsidRPr="001659DC" w:rsidTr="001659DC">
        <w:tc>
          <w:tcPr>
            <w:tcW w:w="4675" w:type="dxa"/>
          </w:tcPr>
          <w:p w:rsidR="001659DC" w:rsidRPr="001659DC" w:rsidRDefault="001659DC">
            <w:pPr>
              <w:rPr>
                <w:rFonts w:ascii="Segoe UI" w:hAnsi="Segoe UI" w:cs="Segoe UI"/>
              </w:rPr>
            </w:pPr>
            <w:r w:rsidRPr="001659DC">
              <w:rPr>
                <w:rFonts w:ascii="Segoe UI" w:hAnsi="Segoe UI" w:cs="Segoe UI"/>
                <w:sz w:val="21"/>
                <w:szCs w:val="21"/>
                <w:shd w:val="clear" w:color="auto" w:fill="FFFFFF"/>
              </w:rPr>
              <w:t>3. Good user-interface design principles are used.</w:t>
            </w:r>
            <w:r w:rsidRPr="001659DC">
              <w:rPr>
                <w:rStyle w:val="apple-converted-space"/>
                <w:rFonts w:ascii="Segoe UI" w:hAnsi="Segoe UI" w:cs="Segoe UI"/>
                <w:sz w:val="21"/>
                <w:szCs w:val="21"/>
                <w:shd w:val="clear" w:color="auto" w:fill="FFFFFF"/>
              </w:rPr>
              <w:t> </w:t>
            </w:r>
          </w:p>
        </w:tc>
        <w:tc>
          <w:tcPr>
            <w:tcW w:w="4675" w:type="dxa"/>
          </w:tcPr>
          <w:p w:rsidR="001659DC" w:rsidRDefault="00AB242D" w:rsidP="0096524B">
            <w:pPr>
              <w:pStyle w:val="ListParagraph"/>
              <w:numPr>
                <w:ilvl w:val="0"/>
                <w:numId w:val="14"/>
              </w:numPr>
              <w:rPr>
                <w:rFonts w:ascii="Segoe UI" w:hAnsi="Segoe UI" w:cs="Segoe UI"/>
              </w:rPr>
            </w:pPr>
            <w:r>
              <w:rPr>
                <w:rFonts w:ascii="Segoe UI" w:hAnsi="Segoe UI" w:cs="Segoe UI"/>
              </w:rPr>
              <w:t>Experimentation / usage of different widgets</w:t>
            </w:r>
          </w:p>
          <w:p w:rsidR="00AB242D" w:rsidRDefault="00AB242D" w:rsidP="0096524B">
            <w:pPr>
              <w:pStyle w:val="ListParagraph"/>
              <w:numPr>
                <w:ilvl w:val="0"/>
                <w:numId w:val="14"/>
              </w:numPr>
              <w:rPr>
                <w:rFonts w:ascii="Segoe UI" w:hAnsi="Segoe UI" w:cs="Segoe UI"/>
              </w:rPr>
            </w:pPr>
            <w:r>
              <w:rPr>
                <w:rFonts w:ascii="Segoe UI" w:hAnsi="Segoe UI" w:cs="Segoe UI"/>
              </w:rPr>
              <w:t>Visually Appealing</w:t>
            </w:r>
          </w:p>
          <w:p w:rsidR="00AB242D" w:rsidRDefault="00AB242D" w:rsidP="0096524B">
            <w:pPr>
              <w:pStyle w:val="ListParagraph"/>
              <w:numPr>
                <w:ilvl w:val="0"/>
                <w:numId w:val="14"/>
              </w:numPr>
              <w:rPr>
                <w:rFonts w:ascii="Segoe UI" w:hAnsi="Segoe UI" w:cs="Segoe UI"/>
              </w:rPr>
            </w:pPr>
            <w:r>
              <w:rPr>
                <w:rFonts w:ascii="Segoe UI" w:hAnsi="Segoe UI" w:cs="Segoe UI"/>
              </w:rPr>
              <w:t>Clear instructions</w:t>
            </w:r>
          </w:p>
          <w:p w:rsidR="00AB242D" w:rsidRDefault="00AB242D" w:rsidP="0096524B">
            <w:pPr>
              <w:pStyle w:val="ListParagraph"/>
              <w:numPr>
                <w:ilvl w:val="0"/>
                <w:numId w:val="14"/>
              </w:numPr>
              <w:rPr>
                <w:rFonts w:ascii="Segoe UI" w:hAnsi="Segoe UI" w:cs="Segoe UI"/>
              </w:rPr>
            </w:pPr>
            <w:r>
              <w:rPr>
                <w:rFonts w:ascii="Segoe UI" w:hAnsi="Segoe UI" w:cs="Segoe UI"/>
              </w:rPr>
              <w:t>Restriction of Input</w:t>
            </w:r>
          </w:p>
          <w:p w:rsidR="00AB242D" w:rsidRDefault="00AB242D" w:rsidP="0096524B">
            <w:pPr>
              <w:pStyle w:val="ListParagraph"/>
              <w:numPr>
                <w:ilvl w:val="0"/>
                <w:numId w:val="14"/>
              </w:numPr>
              <w:rPr>
                <w:rFonts w:ascii="Segoe UI" w:hAnsi="Segoe UI" w:cs="Segoe UI"/>
              </w:rPr>
            </w:pPr>
            <w:r>
              <w:rPr>
                <w:rFonts w:ascii="Segoe UI" w:hAnsi="Segoe UI" w:cs="Segoe UI"/>
              </w:rPr>
              <w:t>Widget Arrangement</w:t>
            </w:r>
          </w:p>
          <w:p w:rsidR="00AB242D" w:rsidRDefault="00AB242D" w:rsidP="0096524B">
            <w:pPr>
              <w:pStyle w:val="ListParagraph"/>
              <w:numPr>
                <w:ilvl w:val="0"/>
                <w:numId w:val="14"/>
              </w:numPr>
              <w:rPr>
                <w:rFonts w:ascii="Segoe UI" w:hAnsi="Segoe UI" w:cs="Segoe UI"/>
              </w:rPr>
            </w:pPr>
            <w:r>
              <w:rPr>
                <w:rFonts w:ascii="Segoe UI" w:hAnsi="Segoe UI" w:cs="Segoe UI"/>
              </w:rPr>
              <w:t xml:space="preserve">Error handling </w:t>
            </w:r>
          </w:p>
          <w:p w:rsidR="00476B66" w:rsidRPr="001659DC" w:rsidRDefault="00476B66" w:rsidP="0096524B">
            <w:pPr>
              <w:pStyle w:val="ListParagraph"/>
              <w:numPr>
                <w:ilvl w:val="0"/>
                <w:numId w:val="14"/>
              </w:numPr>
              <w:rPr>
                <w:rFonts w:ascii="Segoe UI" w:hAnsi="Segoe UI" w:cs="Segoe UI"/>
              </w:rPr>
            </w:pPr>
            <w:r>
              <w:rPr>
                <w:rFonts w:ascii="Segoe UI" w:hAnsi="Segoe UI" w:cs="Segoe UI"/>
              </w:rPr>
              <w:t>Scaled well</w:t>
            </w:r>
          </w:p>
        </w:tc>
      </w:tr>
      <w:tr w:rsidR="001659DC" w:rsidRPr="001659DC" w:rsidTr="001659DC">
        <w:tc>
          <w:tcPr>
            <w:tcW w:w="4675" w:type="dxa"/>
          </w:tcPr>
          <w:p w:rsidR="001659DC" w:rsidRPr="001659DC" w:rsidRDefault="001659DC" w:rsidP="001659DC">
            <w:pPr>
              <w:tabs>
                <w:tab w:val="left" w:pos="368"/>
              </w:tabs>
              <w:rPr>
                <w:rFonts w:ascii="Segoe UI" w:hAnsi="Segoe UI" w:cs="Segoe UI"/>
              </w:rPr>
            </w:pPr>
            <w:r w:rsidRPr="001659DC">
              <w:rPr>
                <w:rFonts w:ascii="Segoe UI" w:hAnsi="Segoe UI" w:cs="Segoe UI"/>
                <w:sz w:val="21"/>
                <w:szCs w:val="21"/>
                <w:shd w:val="clear" w:color="auto" w:fill="FFFFFF"/>
              </w:rPr>
              <w:t>4. Game is fun and engaging for grade 5 learning-disabled students.</w:t>
            </w:r>
            <w:r w:rsidRPr="001659DC">
              <w:rPr>
                <w:rStyle w:val="apple-converted-space"/>
                <w:rFonts w:ascii="Segoe UI" w:hAnsi="Segoe UI" w:cs="Segoe UI"/>
                <w:sz w:val="21"/>
                <w:szCs w:val="21"/>
                <w:shd w:val="clear" w:color="auto" w:fill="FFFFFF"/>
              </w:rPr>
              <w:t> </w:t>
            </w:r>
          </w:p>
        </w:tc>
        <w:tc>
          <w:tcPr>
            <w:tcW w:w="4675" w:type="dxa"/>
          </w:tcPr>
          <w:p w:rsidR="00AB242D" w:rsidRDefault="00AB242D" w:rsidP="0096524B">
            <w:pPr>
              <w:pStyle w:val="ListParagraph"/>
              <w:numPr>
                <w:ilvl w:val="0"/>
                <w:numId w:val="15"/>
              </w:numPr>
              <w:rPr>
                <w:rFonts w:ascii="Segoe UI" w:hAnsi="Segoe UI" w:cs="Segoe UI"/>
              </w:rPr>
            </w:pPr>
            <w:r>
              <w:rPr>
                <w:rFonts w:ascii="Segoe UI" w:hAnsi="Segoe UI" w:cs="Segoe UI"/>
              </w:rPr>
              <w:t>Suitable subject matter for grades 5-6</w:t>
            </w:r>
          </w:p>
          <w:p w:rsidR="001659DC" w:rsidRPr="00AB242D" w:rsidRDefault="00AB242D" w:rsidP="0096524B">
            <w:pPr>
              <w:pStyle w:val="ListParagraph"/>
              <w:numPr>
                <w:ilvl w:val="0"/>
                <w:numId w:val="15"/>
              </w:numPr>
              <w:rPr>
                <w:rFonts w:ascii="Segoe UI" w:hAnsi="Segoe UI" w:cs="Segoe UI"/>
              </w:rPr>
            </w:pPr>
            <w:r>
              <w:rPr>
                <w:rFonts w:ascii="Segoe UI" w:hAnsi="Segoe UI" w:cs="Segoe UI"/>
              </w:rPr>
              <w:t>Parent-approved game</w:t>
            </w:r>
          </w:p>
        </w:tc>
      </w:tr>
      <w:tr w:rsidR="001659DC" w:rsidRPr="001659DC" w:rsidTr="001659DC">
        <w:tc>
          <w:tcPr>
            <w:tcW w:w="4675" w:type="dxa"/>
          </w:tcPr>
          <w:p w:rsidR="001659DC" w:rsidRPr="001659DC" w:rsidRDefault="001659DC">
            <w:pPr>
              <w:rPr>
                <w:rFonts w:ascii="Segoe UI" w:hAnsi="Segoe UI" w:cs="Segoe UI"/>
              </w:rPr>
            </w:pPr>
            <w:r w:rsidRPr="001659DC">
              <w:rPr>
                <w:rFonts w:ascii="Segoe UI" w:hAnsi="Segoe UI" w:cs="Segoe UI"/>
                <w:sz w:val="21"/>
                <w:szCs w:val="21"/>
                <w:shd w:val="clear" w:color="auto" w:fill="FFFFFF"/>
              </w:rPr>
              <w:t>5. Code is easily adaptable.</w:t>
            </w:r>
            <w:r w:rsidRPr="001659DC">
              <w:rPr>
                <w:rStyle w:val="apple-converted-space"/>
                <w:rFonts w:ascii="Segoe UI" w:hAnsi="Segoe UI" w:cs="Segoe UI"/>
                <w:sz w:val="21"/>
                <w:szCs w:val="21"/>
                <w:shd w:val="clear" w:color="auto" w:fill="FFFFFF"/>
              </w:rPr>
              <w:t> </w:t>
            </w:r>
          </w:p>
        </w:tc>
        <w:tc>
          <w:tcPr>
            <w:tcW w:w="4675" w:type="dxa"/>
          </w:tcPr>
          <w:p w:rsidR="001659DC" w:rsidRDefault="001659DC" w:rsidP="0096524B">
            <w:pPr>
              <w:pStyle w:val="ListParagraph"/>
              <w:numPr>
                <w:ilvl w:val="0"/>
                <w:numId w:val="16"/>
              </w:numPr>
              <w:rPr>
                <w:rFonts w:ascii="Segoe UI" w:hAnsi="Segoe UI" w:cs="Segoe UI"/>
              </w:rPr>
            </w:pPr>
            <w:r>
              <w:rPr>
                <w:rFonts w:ascii="Segoe UI" w:hAnsi="Segoe UI" w:cs="Segoe UI"/>
              </w:rPr>
              <w:t>Comments are used</w:t>
            </w:r>
            <w:r w:rsidR="00AB242D">
              <w:rPr>
                <w:rFonts w:ascii="Segoe UI" w:hAnsi="Segoe UI" w:cs="Segoe UI"/>
              </w:rPr>
              <w:t xml:space="preserve"> throughout</w:t>
            </w:r>
          </w:p>
          <w:p w:rsidR="001659DC" w:rsidRDefault="001659DC" w:rsidP="0096524B">
            <w:pPr>
              <w:pStyle w:val="ListParagraph"/>
              <w:numPr>
                <w:ilvl w:val="0"/>
                <w:numId w:val="16"/>
              </w:numPr>
              <w:rPr>
                <w:rFonts w:ascii="Segoe UI" w:hAnsi="Segoe UI" w:cs="Segoe UI"/>
              </w:rPr>
            </w:pPr>
            <w:r>
              <w:rPr>
                <w:rFonts w:ascii="Segoe UI" w:hAnsi="Segoe UI" w:cs="Segoe UI"/>
              </w:rPr>
              <w:t>Many methods that are simple, therefore easily adaptable</w:t>
            </w:r>
          </w:p>
          <w:p w:rsidR="001659DC" w:rsidRPr="001659DC" w:rsidRDefault="00AB242D" w:rsidP="0096524B">
            <w:pPr>
              <w:pStyle w:val="ListParagraph"/>
              <w:numPr>
                <w:ilvl w:val="0"/>
                <w:numId w:val="16"/>
              </w:numPr>
              <w:rPr>
                <w:rFonts w:ascii="Segoe UI" w:hAnsi="Segoe UI" w:cs="Segoe UI"/>
              </w:rPr>
            </w:pPr>
            <w:r>
              <w:rPr>
                <w:rFonts w:ascii="Segoe UI" w:hAnsi="Segoe UI" w:cs="Segoe UI"/>
              </w:rPr>
              <w:t>Array based code</w:t>
            </w:r>
          </w:p>
        </w:tc>
      </w:tr>
      <w:tr w:rsidR="001659DC" w:rsidRPr="001659DC" w:rsidTr="001659DC">
        <w:tc>
          <w:tcPr>
            <w:tcW w:w="4675" w:type="dxa"/>
          </w:tcPr>
          <w:p w:rsidR="001659DC" w:rsidRPr="001659DC" w:rsidRDefault="001659DC" w:rsidP="001659DC">
            <w:pPr>
              <w:rPr>
                <w:rFonts w:ascii="Segoe UI" w:hAnsi="Segoe UI" w:cs="Segoe UI"/>
              </w:rPr>
            </w:pPr>
            <w:r w:rsidRPr="001659DC">
              <w:rPr>
                <w:rFonts w:ascii="Segoe UI" w:hAnsi="Segoe UI" w:cs="Segoe UI"/>
                <w:sz w:val="21"/>
                <w:szCs w:val="21"/>
                <w:shd w:val="clear" w:color="auto" w:fill="FFFFFF"/>
              </w:rPr>
              <w:t>6. Requires 1 or 2 players.</w:t>
            </w:r>
            <w:r w:rsidRPr="001659DC">
              <w:rPr>
                <w:rStyle w:val="apple-converted-space"/>
                <w:rFonts w:ascii="Segoe UI" w:hAnsi="Segoe UI" w:cs="Segoe UI"/>
                <w:sz w:val="21"/>
                <w:szCs w:val="21"/>
                <w:shd w:val="clear" w:color="auto" w:fill="FFFFFF"/>
              </w:rPr>
              <w:t> </w:t>
            </w:r>
          </w:p>
        </w:tc>
        <w:tc>
          <w:tcPr>
            <w:tcW w:w="4675" w:type="dxa"/>
          </w:tcPr>
          <w:p w:rsidR="001659DC" w:rsidRPr="00AB242D" w:rsidRDefault="00AB242D" w:rsidP="0096524B">
            <w:pPr>
              <w:pStyle w:val="ListParagraph"/>
              <w:numPr>
                <w:ilvl w:val="0"/>
                <w:numId w:val="17"/>
              </w:numPr>
              <w:rPr>
                <w:rFonts w:ascii="Segoe UI" w:hAnsi="Segoe UI" w:cs="Segoe UI"/>
              </w:rPr>
            </w:pPr>
            <w:r>
              <w:rPr>
                <w:rFonts w:ascii="Segoe UI" w:hAnsi="Segoe UI" w:cs="Segoe UI"/>
              </w:rPr>
              <w:t>2 Player game, Computer AI (possibly)</w:t>
            </w:r>
          </w:p>
        </w:tc>
      </w:tr>
      <w:tr w:rsidR="001659DC" w:rsidRPr="001659DC" w:rsidTr="001659DC">
        <w:trPr>
          <w:trHeight w:val="462"/>
        </w:trPr>
        <w:tc>
          <w:tcPr>
            <w:tcW w:w="4675" w:type="dxa"/>
          </w:tcPr>
          <w:p w:rsidR="001659DC" w:rsidRPr="001659DC" w:rsidRDefault="001659DC" w:rsidP="001659DC">
            <w:pPr>
              <w:rPr>
                <w:rFonts w:ascii="Segoe UI" w:hAnsi="Segoe UI" w:cs="Segoe UI"/>
                <w:sz w:val="21"/>
                <w:szCs w:val="21"/>
                <w:shd w:val="clear" w:color="auto" w:fill="FFFFFF"/>
              </w:rPr>
            </w:pPr>
            <w:r w:rsidRPr="001659DC">
              <w:rPr>
                <w:rFonts w:ascii="Segoe UI" w:hAnsi="Segoe UI" w:cs="Segoe UI"/>
                <w:sz w:val="21"/>
                <w:szCs w:val="21"/>
                <w:shd w:val="clear" w:color="auto" w:fill="FFFFFF"/>
              </w:rPr>
              <w:t>7. A new widget is used.</w:t>
            </w:r>
          </w:p>
        </w:tc>
        <w:tc>
          <w:tcPr>
            <w:tcW w:w="4675" w:type="dxa"/>
          </w:tcPr>
          <w:p w:rsidR="001659DC" w:rsidRPr="0096524B" w:rsidRDefault="00AB242D" w:rsidP="0096524B">
            <w:pPr>
              <w:pStyle w:val="ListParagraph"/>
              <w:numPr>
                <w:ilvl w:val="0"/>
                <w:numId w:val="18"/>
              </w:numPr>
              <w:rPr>
                <w:rFonts w:ascii="Segoe UI" w:hAnsi="Segoe UI" w:cs="Segoe UI"/>
              </w:rPr>
            </w:pPr>
            <w:r w:rsidRPr="0096524B">
              <w:rPr>
                <w:rFonts w:ascii="Segoe UI" w:hAnsi="Segoe UI" w:cs="Segoe UI"/>
              </w:rPr>
              <w:t>Usage of many widgets, such as:</w:t>
            </w:r>
          </w:p>
          <w:p w:rsidR="0096524B" w:rsidRPr="0096524B" w:rsidRDefault="00AB242D" w:rsidP="0096524B">
            <w:pPr>
              <w:pStyle w:val="ListParagraph"/>
              <w:numPr>
                <w:ilvl w:val="0"/>
                <w:numId w:val="18"/>
              </w:numPr>
              <w:rPr>
                <w:rFonts w:ascii="Segoe UI" w:hAnsi="Segoe UI" w:cs="Segoe UI"/>
              </w:rPr>
            </w:pPr>
            <w:r w:rsidRPr="0096524B">
              <w:rPr>
                <w:rFonts w:ascii="Segoe UI" w:hAnsi="Segoe UI" w:cs="Segoe UI"/>
              </w:rPr>
              <w:t>Pull-Downs, Radio Buttons, Menus</w:t>
            </w:r>
          </w:p>
        </w:tc>
      </w:tr>
    </w:tbl>
    <w:p w:rsidR="007843BD" w:rsidRPr="0096524B" w:rsidRDefault="007843BD" w:rsidP="0096524B"/>
    <w:p w:rsidR="0096524B" w:rsidRDefault="0096524B" w:rsidP="0096524B"/>
    <w:p w:rsidR="0096524B" w:rsidRDefault="0096524B" w:rsidP="0096524B"/>
    <w:p w:rsidR="0096524B" w:rsidRDefault="0096524B" w:rsidP="0096524B"/>
    <w:p w:rsidR="0096524B" w:rsidRDefault="0096524B" w:rsidP="0096524B"/>
    <w:p w:rsidR="0096524B" w:rsidRDefault="0096524B" w:rsidP="0096524B"/>
    <w:p w:rsidR="0096524B" w:rsidRDefault="0096524B" w:rsidP="0096524B">
      <w:pPr>
        <w:pStyle w:val="Heading1"/>
      </w:pPr>
      <w:r w:rsidRPr="0096524B">
        <w:t>Feasible Design Ideas</w:t>
      </w:r>
    </w:p>
    <w:p w:rsidR="0096524B" w:rsidRPr="00CD3925" w:rsidRDefault="00FE6988" w:rsidP="0096524B">
      <w:pPr>
        <w:rPr>
          <w:sz w:val="32"/>
          <w:szCs w:val="32"/>
        </w:rPr>
      </w:pPr>
      <w:r w:rsidRPr="00CD3925">
        <w:rPr>
          <w:noProof/>
          <w:sz w:val="32"/>
          <w:szCs w:val="32"/>
          <w:lang w:val="en-CA" w:eastAsia="en-CA"/>
        </w:rPr>
        <w:drawing>
          <wp:anchor distT="0" distB="0" distL="114300" distR="114300" simplePos="0" relativeHeight="251658240" behindDoc="1" locked="0" layoutInCell="1" allowOverlap="1" wp14:anchorId="352A6A14" wp14:editId="37344886">
            <wp:simplePos x="0" y="0"/>
            <wp:positionH relativeFrom="column">
              <wp:posOffset>3602355</wp:posOffset>
            </wp:positionH>
            <wp:positionV relativeFrom="paragraph">
              <wp:posOffset>469265</wp:posOffset>
            </wp:positionV>
            <wp:extent cx="2966085" cy="3200400"/>
            <wp:effectExtent l="0" t="0" r="5715" b="19050"/>
            <wp:wrapTight wrapText="bothSides">
              <wp:wrapPolygon edited="0">
                <wp:start x="9850" y="0"/>
                <wp:lineTo x="9017" y="386"/>
                <wp:lineTo x="7630" y="1671"/>
                <wp:lineTo x="2220" y="4114"/>
                <wp:lineTo x="1387" y="4500"/>
                <wp:lineTo x="0" y="5786"/>
                <wp:lineTo x="277" y="8229"/>
                <wp:lineTo x="2358" y="10286"/>
                <wp:lineTo x="2081" y="10800"/>
                <wp:lineTo x="1526" y="12086"/>
                <wp:lineTo x="0" y="14014"/>
                <wp:lineTo x="0" y="14786"/>
                <wp:lineTo x="555" y="17100"/>
                <wp:lineTo x="5549" y="18514"/>
                <wp:lineTo x="7630" y="18900"/>
                <wp:lineTo x="8046" y="20571"/>
                <wp:lineTo x="9572" y="21600"/>
                <wp:lineTo x="9711" y="21600"/>
                <wp:lineTo x="11931" y="21600"/>
                <wp:lineTo x="12208" y="21600"/>
                <wp:lineTo x="13595" y="20571"/>
                <wp:lineTo x="14012" y="18771"/>
                <wp:lineTo x="15954" y="18514"/>
                <wp:lineTo x="21087" y="16971"/>
                <wp:lineTo x="21503" y="14786"/>
                <wp:lineTo x="21503" y="14014"/>
                <wp:lineTo x="20809" y="13114"/>
                <wp:lineTo x="19977" y="12343"/>
                <wp:lineTo x="19283" y="10286"/>
                <wp:lineTo x="21225" y="8229"/>
                <wp:lineTo x="21503" y="5786"/>
                <wp:lineTo x="20116" y="4500"/>
                <wp:lineTo x="19283" y="4114"/>
                <wp:lineTo x="14150" y="1800"/>
                <wp:lineTo x="12486" y="257"/>
                <wp:lineTo x="11792" y="0"/>
                <wp:lineTo x="9850" y="0"/>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96524B" w:rsidRPr="00CD3925">
        <w:rPr>
          <w:sz w:val="32"/>
          <w:szCs w:val="32"/>
        </w:rPr>
        <w:t>Theme</w:t>
      </w:r>
    </w:p>
    <w:p w:rsidR="00FE6988" w:rsidRDefault="00FE6988" w:rsidP="0096524B">
      <w:r>
        <w:t>As you can see of the left, I started by brainstorming themes for the game. My biggest reasoning for choosing these themes is that they could work well with the game of battleship (spaceships for ships, etc.)</w:t>
      </w:r>
    </w:p>
    <w:p w:rsidR="00FE6988" w:rsidRDefault="00FE6988" w:rsidP="0096524B">
      <w:r>
        <w:t>Option 1: Star Wars</w:t>
      </w:r>
    </w:p>
    <w:p w:rsidR="00FE6988" w:rsidRDefault="00763875" w:rsidP="0096524B">
      <w:r>
        <w:t>High Concept S</w:t>
      </w:r>
      <w:r w:rsidR="00C81736">
        <w:t>tatement: Galactic battles between spaceships! Ships and titles would be themed accordingly, you must launch missiles in attempt to destroy your enemy’s fleet.</w:t>
      </w:r>
    </w:p>
    <w:p w:rsidR="00FE6988" w:rsidRDefault="00FE6988" w:rsidP="0096524B">
      <w:r>
        <w:t>Option 2: Pirates</w:t>
      </w:r>
    </w:p>
    <w:p w:rsidR="00FE6988" w:rsidRDefault="00C81736" w:rsidP="0096524B">
      <w:r>
        <w:t>High Concept Statement: Ahoy! Board your ships as captain and attempt to crush the enemy pirate. Ships themed accordingly, and pirates for players.</w:t>
      </w:r>
    </w:p>
    <w:p w:rsidR="00FE6988" w:rsidRDefault="00FE6988" w:rsidP="0096524B">
      <w:r>
        <w:t>Option 3: Army</w:t>
      </w:r>
      <w:r w:rsidR="00763875">
        <w:t xml:space="preserve"> / Battleship</w:t>
      </w:r>
    </w:p>
    <w:p w:rsidR="0096524B" w:rsidRDefault="00C81736" w:rsidP="0096524B">
      <w:r>
        <w:t>High Concept Statement: Very similar colour scheme to the real game, but the most real because of that. Ships will be army ships, and themed as such. Hits will be splats or dots, and misses white spots.</w:t>
      </w:r>
    </w:p>
    <w:p w:rsidR="00C81736" w:rsidRDefault="00C81736" w:rsidP="0096524B"/>
    <w:p w:rsidR="00C81736" w:rsidRDefault="00C81736" w:rsidP="0096524B">
      <w:r>
        <w:t xml:space="preserve">I picked option 3 (Army/ Battleship) as the theme for my game. This is because it was the one that fit best with how the game is played, and really puts the user into the army commander position. Conveniently, it also works really well for having two players (specification 6), as they are facing off against each other (two different sides). Because this theme has been done many times before, </w:t>
      </w:r>
      <w:r w:rsidR="006C079E">
        <w:t>there are many potential palettes and pictures to use for it, making it visually appealing (specification 2). Alongside this, the theme will be fun and engaging for grade 5s, while being still parent-approved (hit splats aren’t very violent) (specification 4). In contrast, neither star wars nor pirates have been done before, making colour schemes and ships hard to find and create. This would make them a lot less visually appealing as well as engaging, not fully fulfilling the requirements of specifications 2 and 3. For these reasons, an army or battleship theme would be the best choice for my game!</w:t>
      </w:r>
    </w:p>
    <w:p w:rsidR="00A16620" w:rsidRDefault="00A16620" w:rsidP="0096524B"/>
    <w:p w:rsidR="00A16620" w:rsidRDefault="00A16620" w:rsidP="0096524B"/>
    <w:p w:rsidR="00CD3925" w:rsidRPr="0096524B" w:rsidRDefault="00CD3925" w:rsidP="0096524B"/>
    <w:p w:rsidR="0096524B" w:rsidRPr="00CD3925" w:rsidRDefault="0096524B" w:rsidP="0096524B">
      <w:pPr>
        <w:rPr>
          <w:sz w:val="32"/>
          <w:szCs w:val="32"/>
        </w:rPr>
      </w:pPr>
      <w:r w:rsidRPr="00CD3925">
        <w:rPr>
          <w:sz w:val="32"/>
          <w:szCs w:val="32"/>
        </w:rPr>
        <w:lastRenderedPageBreak/>
        <w:t>Colour Scheme Selection</w:t>
      </w:r>
    </w:p>
    <w:p w:rsidR="0096524B" w:rsidRDefault="00A16620" w:rsidP="0096524B">
      <w:r>
        <w:rPr>
          <w:noProof/>
          <w:lang w:val="en-CA" w:eastAsia="en-CA"/>
        </w:rPr>
        <w:drawing>
          <wp:anchor distT="0" distB="0" distL="114300" distR="114300" simplePos="0" relativeHeight="251659264" behindDoc="1" locked="0" layoutInCell="1" allowOverlap="1" wp14:anchorId="250325BB" wp14:editId="04CB2FF5">
            <wp:simplePos x="0" y="0"/>
            <wp:positionH relativeFrom="margin">
              <wp:posOffset>4357158</wp:posOffset>
            </wp:positionH>
            <wp:positionV relativeFrom="paragraph">
              <wp:posOffset>10795</wp:posOffset>
            </wp:positionV>
            <wp:extent cx="1817370" cy="1358265"/>
            <wp:effectExtent l="0" t="0" r="0" b="0"/>
            <wp:wrapTight wrapText="bothSides">
              <wp:wrapPolygon edited="0">
                <wp:start x="0" y="0"/>
                <wp:lineTo x="0" y="21206"/>
                <wp:lineTo x="21283" y="21206"/>
                <wp:lineTo x="21283" y="0"/>
                <wp:lineTo x="0" y="0"/>
              </wp:wrapPolygon>
            </wp:wrapTight>
            <wp:docPr id="2" name="Picture 2" descr="zelda-1.jpg (49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lda-1.jpg (490×184)"/>
                    <pic:cNvPicPr>
                      <a:picLocks noChangeAspect="1" noChangeArrowheads="1"/>
                    </pic:cNvPicPr>
                  </pic:nvPicPr>
                  <pic:blipFill rotWithShape="1">
                    <a:blip r:embed="rId14">
                      <a:extLst>
                        <a:ext uri="{28A0092B-C50C-407E-A947-70E740481C1C}">
                          <a14:useLocalDpi xmlns:a14="http://schemas.microsoft.com/office/drawing/2010/main" val="0"/>
                        </a:ext>
                      </a:extLst>
                    </a:blip>
                    <a:srcRect r="49697"/>
                    <a:stretch/>
                  </pic:blipFill>
                  <pic:spPr bwMode="auto">
                    <a:xfrm>
                      <a:off x="0" y="0"/>
                      <a:ext cx="1817370" cy="1358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24B">
        <w:tab/>
        <w:t>Option 1:</w:t>
      </w:r>
      <w:r w:rsidR="00FE6988">
        <w:t xml:space="preserve"> Legend of Zelda</w:t>
      </w:r>
    </w:p>
    <w:p w:rsidR="0096524B" w:rsidRDefault="00FE6988" w:rsidP="0096524B">
      <w:pPr>
        <w:pStyle w:val="ListParagraph"/>
        <w:numPr>
          <w:ilvl w:val="0"/>
          <w:numId w:val="21"/>
        </w:numPr>
      </w:pPr>
      <w:r>
        <w:t>Background: either light pink or grey</w:t>
      </w:r>
    </w:p>
    <w:p w:rsidR="00FE6988" w:rsidRDefault="00FE6988" w:rsidP="00A16620">
      <w:pPr>
        <w:pStyle w:val="ListParagraph"/>
        <w:numPr>
          <w:ilvl w:val="0"/>
          <w:numId w:val="21"/>
        </w:numPr>
      </w:pPr>
      <w:r>
        <w:t>Foreground: Black writing, light or dark brown subtitles</w:t>
      </w:r>
    </w:p>
    <w:p w:rsidR="00FE6988" w:rsidRDefault="00FE6988" w:rsidP="0096524B">
      <w:pPr>
        <w:pStyle w:val="ListParagraph"/>
        <w:numPr>
          <w:ilvl w:val="0"/>
          <w:numId w:val="21"/>
        </w:numPr>
      </w:pPr>
      <w:r>
        <w:t>Accents: Grass Green, white, light blue</w:t>
      </w:r>
      <w:r w:rsidR="00A16620">
        <w:t>, dark green</w:t>
      </w:r>
    </w:p>
    <w:p w:rsidR="0096524B" w:rsidRDefault="0096524B" w:rsidP="0096524B">
      <w:r>
        <w:tab/>
        <w:t xml:space="preserve">Option 2: </w:t>
      </w:r>
      <w:r w:rsidR="00763875">
        <w:t>Call of Duty / Army</w:t>
      </w:r>
    </w:p>
    <w:p w:rsidR="0096524B" w:rsidRDefault="00763875" w:rsidP="0096524B">
      <w:pPr>
        <w:pStyle w:val="ListParagraph"/>
        <w:numPr>
          <w:ilvl w:val="0"/>
          <w:numId w:val="20"/>
        </w:numPr>
      </w:pPr>
      <w:r>
        <w:rPr>
          <w:noProof/>
          <w:lang w:val="en-CA" w:eastAsia="en-CA"/>
        </w:rPr>
        <w:drawing>
          <wp:anchor distT="0" distB="0" distL="114300" distR="114300" simplePos="0" relativeHeight="251660288" behindDoc="1" locked="0" layoutInCell="1" allowOverlap="1" wp14:anchorId="379AB123" wp14:editId="448A54FF">
            <wp:simplePos x="0" y="0"/>
            <wp:positionH relativeFrom="column">
              <wp:posOffset>4413885</wp:posOffset>
            </wp:positionH>
            <wp:positionV relativeFrom="paragraph">
              <wp:posOffset>12700</wp:posOffset>
            </wp:positionV>
            <wp:extent cx="1757680" cy="1094740"/>
            <wp:effectExtent l="0" t="0" r="0" b="0"/>
            <wp:wrapTight wrapText="bothSides">
              <wp:wrapPolygon edited="0">
                <wp:start x="0" y="0"/>
                <wp:lineTo x="0" y="21049"/>
                <wp:lineTo x="21303" y="21049"/>
                <wp:lineTo x="21303" y="0"/>
                <wp:lineTo x="0" y="0"/>
              </wp:wrapPolygon>
            </wp:wrapTight>
            <wp:docPr id="3" name="Picture 3" descr="93142.png (55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3142.png (550×3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7680"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t>Desaturated in general</w:t>
      </w:r>
    </w:p>
    <w:p w:rsidR="00763875" w:rsidRDefault="00763875" w:rsidP="0096524B">
      <w:pPr>
        <w:pStyle w:val="ListParagraph"/>
        <w:numPr>
          <w:ilvl w:val="0"/>
          <w:numId w:val="20"/>
        </w:numPr>
      </w:pPr>
      <w:r>
        <w:t>Background: grey/black</w:t>
      </w:r>
    </w:p>
    <w:p w:rsidR="00763875" w:rsidRDefault="00763875" w:rsidP="0096524B">
      <w:pPr>
        <w:pStyle w:val="ListParagraph"/>
        <w:numPr>
          <w:ilvl w:val="0"/>
          <w:numId w:val="20"/>
        </w:numPr>
      </w:pPr>
      <w:r>
        <w:t>Foreground: White writing for most of it</w:t>
      </w:r>
    </w:p>
    <w:p w:rsidR="00763875" w:rsidRDefault="00763875" w:rsidP="0096524B">
      <w:pPr>
        <w:pStyle w:val="ListParagraph"/>
        <w:numPr>
          <w:ilvl w:val="0"/>
          <w:numId w:val="20"/>
        </w:numPr>
      </w:pPr>
      <w:r>
        <w:t>Accents: a colour dependent on the game – orange for black ops, yellow for modern warfare</w:t>
      </w:r>
    </w:p>
    <w:p w:rsidR="0096524B" w:rsidRDefault="006C079E" w:rsidP="0096524B">
      <w:r>
        <w:rPr>
          <w:noProof/>
          <w:lang w:val="en-CA" w:eastAsia="en-CA"/>
        </w:rPr>
        <w:drawing>
          <wp:anchor distT="0" distB="0" distL="114300" distR="114300" simplePos="0" relativeHeight="251661312" behindDoc="1" locked="0" layoutInCell="1" allowOverlap="1" wp14:anchorId="45D01327" wp14:editId="5A7B9389">
            <wp:simplePos x="0" y="0"/>
            <wp:positionH relativeFrom="column">
              <wp:posOffset>4413885</wp:posOffset>
            </wp:positionH>
            <wp:positionV relativeFrom="paragraph">
              <wp:posOffset>7620</wp:posOffset>
            </wp:positionV>
            <wp:extent cx="1780540" cy="1410970"/>
            <wp:effectExtent l="0" t="0" r="0" b="0"/>
            <wp:wrapTight wrapText="bothSides">
              <wp:wrapPolygon edited="0">
                <wp:start x="0" y="0"/>
                <wp:lineTo x="0" y="21289"/>
                <wp:lineTo x="21261" y="21289"/>
                <wp:lineTo x="21261" y="0"/>
                <wp:lineTo x="0" y="0"/>
              </wp:wrapPolygon>
            </wp:wrapTight>
            <wp:docPr id="4" name="Picture 4" descr="Battleship-WP-Game-Setup.jpg (120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tleship-WP-Game-Setup.jpg (1200×9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780540" cy="141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24B">
        <w:tab/>
        <w:t>Option 3:</w:t>
      </w:r>
      <w:r w:rsidR="00763875">
        <w:t xml:space="preserve"> Battleship</w:t>
      </w:r>
    </w:p>
    <w:p w:rsidR="0096524B" w:rsidRDefault="00763875" w:rsidP="0096524B">
      <w:pPr>
        <w:pStyle w:val="ListParagraph"/>
        <w:numPr>
          <w:ilvl w:val="0"/>
          <w:numId w:val="19"/>
        </w:numPr>
      </w:pPr>
      <w:r>
        <w:t>Based on what I’m playing, but match well</w:t>
      </w:r>
    </w:p>
    <w:p w:rsidR="00763875" w:rsidRDefault="00763875" w:rsidP="0096524B">
      <w:pPr>
        <w:pStyle w:val="ListParagraph"/>
        <w:numPr>
          <w:ilvl w:val="0"/>
          <w:numId w:val="19"/>
        </w:numPr>
      </w:pPr>
      <w:r>
        <w:t>Background: grey/dark green/teals</w:t>
      </w:r>
    </w:p>
    <w:p w:rsidR="00763875" w:rsidRDefault="00763875" w:rsidP="0096524B">
      <w:pPr>
        <w:pStyle w:val="ListParagraph"/>
        <w:numPr>
          <w:ilvl w:val="0"/>
          <w:numId w:val="19"/>
        </w:numPr>
      </w:pPr>
      <w:r>
        <w:t xml:space="preserve">Foreground: lighter </w:t>
      </w:r>
      <w:proofErr w:type="spellStart"/>
      <w:r>
        <w:t>colours</w:t>
      </w:r>
      <w:proofErr w:type="spellEnd"/>
      <w:r>
        <w:t>, desaturated</w:t>
      </w:r>
    </w:p>
    <w:p w:rsidR="00763875" w:rsidRDefault="00763875" w:rsidP="0096524B">
      <w:pPr>
        <w:pStyle w:val="ListParagraph"/>
        <w:numPr>
          <w:ilvl w:val="0"/>
          <w:numId w:val="19"/>
        </w:numPr>
      </w:pPr>
      <w:r>
        <w:t>Accents: green/blues, and reds for hits.</w:t>
      </w:r>
      <w:r w:rsidRPr="00763875">
        <w:t xml:space="preserve"> </w:t>
      </w:r>
    </w:p>
    <w:p w:rsidR="003A531E" w:rsidRDefault="006C079E" w:rsidP="0096524B">
      <w:r>
        <w:t xml:space="preserve">I am going to use a mix of the “Battleship” and “Army” themes to create the most effective theme. I will ensure to use </w:t>
      </w:r>
      <w:proofErr w:type="spellStart"/>
      <w:r>
        <w:t>colours</w:t>
      </w:r>
      <w:proofErr w:type="spellEnd"/>
      <w:r>
        <w:t xml:space="preserve"> that complement each other so that there is no conflict.</w:t>
      </w:r>
      <w:r w:rsidR="00D72149" w:rsidRPr="00D72149">
        <w:t xml:space="preserve"> </w:t>
      </w:r>
    </w:p>
    <w:tbl>
      <w:tblPr>
        <w:tblStyle w:val="TableGrid"/>
        <w:tblW w:w="0" w:type="auto"/>
        <w:tblLook w:val="04A0" w:firstRow="1" w:lastRow="0" w:firstColumn="1" w:lastColumn="0" w:noHBand="0" w:noVBand="1"/>
      </w:tblPr>
      <w:tblGrid>
        <w:gridCol w:w="3786"/>
        <w:gridCol w:w="2773"/>
        <w:gridCol w:w="2791"/>
      </w:tblGrid>
      <w:tr w:rsidR="00D72149" w:rsidTr="00D72149">
        <w:tc>
          <w:tcPr>
            <w:tcW w:w="3786" w:type="dxa"/>
          </w:tcPr>
          <w:p w:rsidR="00D72149" w:rsidRDefault="00D72149" w:rsidP="0096524B">
            <w:r>
              <w:t>Colour</w:t>
            </w:r>
          </w:p>
        </w:tc>
        <w:tc>
          <w:tcPr>
            <w:tcW w:w="2773" w:type="dxa"/>
          </w:tcPr>
          <w:p w:rsidR="00D72149" w:rsidRDefault="00D72149" w:rsidP="0096524B">
            <w:r>
              <w:t>Use</w:t>
            </w:r>
          </w:p>
        </w:tc>
        <w:tc>
          <w:tcPr>
            <w:tcW w:w="2791" w:type="dxa"/>
          </w:tcPr>
          <w:p w:rsidR="00D72149" w:rsidRDefault="00D72149" w:rsidP="0096524B">
            <w:r>
              <w:t>RGB Code</w:t>
            </w:r>
            <w:r w:rsidR="003A531E">
              <w:t xml:space="preserve"> (R, G, B)</w:t>
            </w:r>
          </w:p>
        </w:tc>
      </w:tr>
      <w:tr w:rsidR="00D72149" w:rsidTr="00D72149">
        <w:tc>
          <w:tcPr>
            <w:tcW w:w="3786" w:type="dxa"/>
          </w:tcPr>
          <w:p w:rsidR="00D72149" w:rsidRDefault="003A531E" w:rsidP="0096524B">
            <w:r>
              <w:rPr>
                <w:rFonts w:ascii="Times New Roman" w:hAnsi="Times New Roman"/>
                <w:noProof/>
                <w:sz w:val="24"/>
                <w:szCs w:val="24"/>
                <w:lang w:val="en-CA" w:eastAsia="en-CA"/>
              </w:rPr>
              <w:drawing>
                <wp:anchor distT="0" distB="0" distL="114300" distR="114300" simplePos="0" relativeHeight="251675648" behindDoc="1" locked="0" layoutInCell="1" allowOverlap="1" wp14:anchorId="2B145BB9" wp14:editId="470F8366">
                  <wp:simplePos x="0" y="0"/>
                  <wp:positionH relativeFrom="column">
                    <wp:posOffset>405130</wp:posOffset>
                  </wp:positionH>
                  <wp:positionV relativeFrom="paragraph">
                    <wp:posOffset>14605</wp:posOffset>
                  </wp:positionV>
                  <wp:extent cx="1155065" cy="456565"/>
                  <wp:effectExtent l="0" t="0" r="6985" b="635"/>
                  <wp:wrapTight wrapText="bothSides">
                    <wp:wrapPolygon edited="0">
                      <wp:start x="0" y="0"/>
                      <wp:lineTo x="0" y="20729"/>
                      <wp:lineTo x="21374" y="20729"/>
                      <wp:lineTo x="21374" y="0"/>
                      <wp:lineTo x="0" y="0"/>
                    </wp:wrapPolygon>
                  </wp:wrapTight>
                  <wp:docPr id="15" name="Picture 15" descr="9fc27a729df046683d885852edf55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fc27a729df046683d885852edf553bc"/>
                          <pic:cNvPicPr>
                            <a:picLocks noChangeAspect="1" noChangeArrowheads="1"/>
                          </pic:cNvPicPr>
                        </pic:nvPicPr>
                        <pic:blipFill rotWithShape="1">
                          <a:blip r:embed="rId17">
                            <a:extLst>
                              <a:ext uri="{28A0092B-C50C-407E-A947-70E740481C1C}">
                                <a14:useLocalDpi xmlns:a14="http://schemas.microsoft.com/office/drawing/2010/main" val="0"/>
                              </a:ext>
                            </a:extLst>
                          </a:blip>
                          <a:srcRect l="80421" t="71367"/>
                          <a:stretch/>
                        </pic:blipFill>
                        <pic:spPr bwMode="auto">
                          <a:xfrm>
                            <a:off x="0" y="0"/>
                            <a:ext cx="1155065" cy="456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73" w:type="dxa"/>
          </w:tcPr>
          <w:p w:rsidR="00D72149" w:rsidRDefault="00D72149" w:rsidP="0096524B">
            <w:pPr>
              <w:rPr>
                <w:noProof/>
                <w:lang w:val="en-CA" w:eastAsia="en-CA"/>
              </w:rPr>
            </w:pPr>
            <w:r>
              <w:rPr>
                <w:noProof/>
                <w:lang w:val="en-CA" w:eastAsia="en-CA"/>
              </w:rPr>
              <w:t>Background</w:t>
            </w:r>
          </w:p>
          <w:p w:rsidR="00D72149" w:rsidRDefault="00D72149" w:rsidP="0096524B"/>
        </w:tc>
        <w:tc>
          <w:tcPr>
            <w:tcW w:w="2791" w:type="dxa"/>
          </w:tcPr>
          <w:p w:rsidR="00D72149" w:rsidRDefault="003A531E" w:rsidP="0096524B">
            <w:r>
              <w:t>(120, 120, 120)</w:t>
            </w:r>
          </w:p>
        </w:tc>
      </w:tr>
      <w:tr w:rsidR="00D72149" w:rsidTr="00D72149">
        <w:tc>
          <w:tcPr>
            <w:tcW w:w="3786" w:type="dxa"/>
          </w:tcPr>
          <w:p w:rsidR="00D72149" w:rsidRPr="00D72149" w:rsidRDefault="00D72149" w:rsidP="0096524B">
            <w:pPr>
              <w:rPr>
                <w:noProof/>
                <w:lang w:val="en-CA" w:eastAsia="en-CA"/>
              </w:rPr>
            </w:pPr>
            <w:r>
              <w:rPr>
                <w:noProof/>
                <w:lang w:val="en-CA" w:eastAsia="en-CA"/>
              </w:rPr>
              <w:drawing>
                <wp:anchor distT="0" distB="0" distL="114300" distR="114300" simplePos="0" relativeHeight="251672576" behindDoc="1" locked="0" layoutInCell="1" allowOverlap="1" wp14:anchorId="3D231585" wp14:editId="05FD53A8">
                  <wp:simplePos x="0" y="0"/>
                  <wp:positionH relativeFrom="column">
                    <wp:posOffset>395605</wp:posOffset>
                  </wp:positionH>
                  <wp:positionV relativeFrom="paragraph">
                    <wp:posOffset>12700</wp:posOffset>
                  </wp:positionV>
                  <wp:extent cx="1175385" cy="467360"/>
                  <wp:effectExtent l="0" t="0" r="5715" b="8890"/>
                  <wp:wrapSquare wrapText="bothSides"/>
                  <wp:docPr id="6" name="Picture 6" descr="color-scheme-234-main.png (57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or-scheme-234-main.png (576×2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957" t="6741" r="3460" b="14993"/>
                          <a:stretch/>
                        </pic:blipFill>
                        <pic:spPr bwMode="auto">
                          <a:xfrm>
                            <a:off x="0" y="0"/>
                            <a:ext cx="1175385" cy="46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73" w:type="dxa"/>
          </w:tcPr>
          <w:p w:rsidR="00D72149" w:rsidRPr="00D72149" w:rsidRDefault="003A531E" w:rsidP="00D72149">
            <w:r>
              <w:t>Grids</w:t>
            </w:r>
          </w:p>
        </w:tc>
        <w:tc>
          <w:tcPr>
            <w:tcW w:w="2791" w:type="dxa"/>
          </w:tcPr>
          <w:p w:rsidR="00D72149" w:rsidRDefault="00CC702C" w:rsidP="0096524B">
            <w:r>
              <w:t xml:space="preserve"> </w:t>
            </w:r>
          </w:p>
        </w:tc>
      </w:tr>
      <w:tr w:rsidR="003A531E" w:rsidTr="00D72149">
        <w:tc>
          <w:tcPr>
            <w:tcW w:w="3786" w:type="dxa"/>
          </w:tcPr>
          <w:p w:rsidR="003A531E" w:rsidRDefault="003A531E" w:rsidP="0096524B">
            <w:pPr>
              <w:rPr>
                <w:noProof/>
                <w:lang w:val="en-CA" w:eastAsia="en-CA"/>
              </w:rPr>
            </w:pPr>
            <w:r>
              <w:rPr>
                <w:rFonts w:ascii="Times New Roman" w:hAnsi="Times New Roman"/>
                <w:noProof/>
                <w:sz w:val="24"/>
                <w:szCs w:val="24"/>
                <w:lang w:val="en-CA" w:eastAsia="en-CA"/>
              </w:rPr>
              <w:drawing>
                <wp:anchor distT="36576" distB="36576" distL="36576" distR="36576" simplePos="0" relativeHeight="251678720" behindDoc="1" locked="0" layoutInCell="1" allowOverlap="1" wp14:anchorId="627EFA51" wp14:editId="3C55EEA9">
                  <wp:simplePos x="0" y="0"/>
                  <wp:positionH relativeFrom="column">
                    <wp:posOffset>395605</wp:posOffset>
                  </wp:positionH>
                  <wp:positionV relativeFrom="paragraph">
                    <wp:posOffset>25400</wp:posOffset>
                  </wp:positionV>
                  <wp:extent cx="1188720" cy="406400"/>
                  <wp:effectExtent l="0" t="0" r="0" b="0"/>
                  <wp:wrapTight wrapText="bothSides">
                    <wp:wrapPolygon edited="0">
                      <wp:start x="0" y="0"/>
                      <wp:lineTo x="0" y="20250"/>
                      <wp:lineTo x="21115" y="20250"/>
                      <wp:lineTo x="2111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50309" t="17817" r="35317" b="4677"/>
                          <a:stretch/>
                        </pic:blipFill>
                        <pic:spPr bwMode="auto">
                          <a:xfrm>
                            <a:off x="0" y="0"/>
                            <a:ext cx="1188720" cy="4064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73" w:type="dxa"/>
          </w:tcPr>
          <w:p w:rsidR="003A531E" w:rsidRDefault="003A531E" w:rsidP="00D72149">
            <w:r>
              <w:t>Buttons</w:t>
            </w:r>
          </w:p>
        </w:tc>
        <w:tc>
          <w:tcPr>
            <w:tcW w:w="2791" w:type="dxa"/>
          </w:tcPr>
          <w:p w:rsidR="003A531E" w:rsidRDefault="003A531E" w:rsidP="0096524B">
            <w:r>
              <w:t>(51, 98, 106)</w:t>
            </w:r>
          </w:p>
        </w:tc>
      </w:tr>
      <w:tr w:rsidR="00D72149" w:rsidTr="00D72149">
        <w:tc>
          <w:tcPr>
            <w:tcW w:w="3786" w:type="dxa"/>
          </w:tcPr>
          <w:p w:rsidR="00D72149" w:rsidRDefault="003A531E" w:rsidP="0096524B">
            <w:r>
              <w:rPr>
                <w:rFonts w:ascii="Times New Roman" w:hAnsi="Times New Roman"/>
                <w:noProof/>
                <w:sz w:val="24"/>
                <w:szCs w:val="24"/>
                <w:lang w:val="en-CA" w:eastAsia="en-CA"/>
              </w:rPr>
              <w:drawing>
                <wp:anchor distT="36576" distB="36576" distL="36576" distR="36576" simplePos="0" relativeHeight="251682816" behindDoc="1" locked="0" layoutInCell="1" allowOverlap="1" wp14:anchorId="3A00515B" wp14:editId="393DDE36">
                  <wp:simplePos x="0" y="0"/>
                  <wp:positionH relativeFrom="column">
                    <wp:posOffset>395605</wp:posOffset>
                  </wp:positionH>
                  <wp:positionV relativeFrom="paragraph">
                    <wp:posOffset>2540</wp:posOffset>
                  </wp:positionV>
                  <wp:extent cx="1198880" cy="367665"/>
                  <wp:effectExtent l="0" t="0" r="1270" b="0"/>
                  <wp:wrapTight wrapText="bothSides">
                    <wp:wrapPolygon edited="0">
                      <wp:start x="0" y="0"/>
                      <wp:lineTo x="0" y="20145"/>
                      <wp:lineTo x="21280" y="20145"/>
                      <wp:lineTo x="212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20663" t="9804" r="66760" b="5516"/>
                          <a:stretch/>
                        </pic:blipFill>
                        <pic:spPr bwMode="auto">
                          <a:xfrm>
                            <a:off x="0" y="0"/>
                            <a:ext cx="1198880" cy="36766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73" w:type="dxa"/>
          </w:tcPr>
          <w:p w:rsidR="00D72149" w:rsidRDefault="003A531E" w:rsidP="0096524B">
            <w:r>
              <w:t>Info Buttons</w:t>
            </w:r>
          </w:p>
        </w:tc>
        <w:tc>
          <w:tcPr>
            <w:tcW w:w="2791" w:type="dxa"/>
          </w:tcPr>
          <w:p w:rsidR="00D72149" w:rsidRDefault="003A531E" w:rsidP="0096524B">
            <w:r>
              <w:t>(106, 139, 146)</w:t>
            </w:r>
          </w:p>
        </w:tc>
      </w:tr>
      <w:tr w:rsidR="00D72149" w:rsidTr="00D72149">
        <w:tc>
          <w:tcPr>
            <w:tcW w:w="3786" w:type="dxa"/>
          </w:tcPr>
          <w:p w:rsidR="00D72149" w:rsidRDefault="003A531E" w:rsidP="0096524B">
            <w:r>
              <w:rPr>
                <w:rFonts w:ascii="Times New Roman" w:hAnsi="Times New Roman"/>
                <w:noProof/>
                <w:sz w:val="24"/>
                <w:szCs w:val="24"/>
                <w:lang w:val="en-CA" w:eastAsia="en-CA"/>
              </w:rPr>
              <mc:AlternateContent>
                <mc:Choice Requires="wps">
                  <w:drawing>
                    <wp:anchor distT="36576" distB="36576" distL="36576" distR="36576" simplePos="0" relativeHeight="251669504" behindDoc="1" locked="0" layoutInCell="1" allowOverlap="1" wp14:anchorId="38BC0C93" wp14:editId="213B3DD8">
                      <wp:simplePos x="0" y="0"/>
                      <wp:positionH relativeFrom="column">
                        <wp:posOffset>405765</wp:posOffset>
                      </wp:positionH>
                      <wp:positionV relativeFrom="paragraph">
                        <wp:posOffset>10795</wp:posOffset>
                      </wp:positionV>
                      <wp:extent cx="1198880" cy="365760"/>
                      <wp:effectExtent l="0" t="0" r="1270" b="0"/>
                      <wp:wrapTight wrapText="bothSides">
                        <wp:wrapPolygon edited="0">
                          <wp:start x="0" y="0"/>
                          <wp:lineTo x="0" y="20250"/>
                          <wp:lineTo x="21280" y="20250"/>
                          <wp:lineTo x="21280" y="0"/>
                          <wp:lineTo x="0" y="0"/>
                        </wp:wrapPolygon>
                      </wp:wrapTight>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365760"/>
                              </a:xfrm>
                              <a:prstGeom prst="rect">
                                <a:avLst/>
                              </a:prstGeom>
                              <a:solidFill>
                                <a:srgbClr val="ECF0EC"/>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4C1B1" id="Rectangle 10" o:spid="_x0000_s1026" style="position:absolute;margin-left:31.95pt;margin-top:.85pt;width:94.4pt;height:28.8pt;z-index:-2516469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" fillcolor="#ecf0ec" stroked="f" strokecolor="black [0]" strokeweight="2pt">
                      <v:shadow color="black [0]"/>
                      <v:textbox inset="2.88pt,2.88pt,2.88pt,2.88pt"/>
                      <w10:wrap type="tight"/>
                    </v:rect>
                  </w:pict>
                </mc:Fallback>
              </mc:AlternateContent>
            </w:r>
          </w:p>
        </w:tc>
        <w:tc>
          <w:tcPr>
            <w:tcW w:w="2773" w:type="dxa"/>
          </w:tcPr>
          <w:p w:rsidR="00D72149" w:rsidRDefault="003A531E" w:rsidP="0096524B">
            <w:r>
              <w:t>Misses</w:t>
            </w:r>
          </w:p>
        </w:tc>
        <w:tc>
          <w:tcPr>
            <w:tcW w:w="2791" w:type="dxa"/>
          </w:tcPr>
          <w:p w:rsidR="00D72149" w:rsidRDefault="003A531E" w:rsidP="0096524B">
            <w:r>
              <w:t>(233, 238, 234)</w:t>
            </w:r>
          </w:p>
        </w:tc>
      </w:tr>
      <w:tr w:rsidR="00D72149" w:rsidTr="00D72149">
        <w:tc>
          <w:tcPr>
            <w:tcW w:w="3786" w:type="dxa"/>
          </w:tcPr>
          <w:p w:rsidR="00D72149" w:rsidRDefault="003A531E" w:rsidP="0096524B">
            <w:r>
              <w:rPr>
                <w:noProof/>
                <w:lang w:val="en-CA" w:eastAsia="en-CA"/>
              </w:rPr>
              <w:drawing>
                <wp:anchor distT="0" distB="0" distL="114300" distR="114300" simplePos="0" relativeHeight="251683840" behindDoc="1" locked="0" layoutInCell="1" allowOverlap="1" wp14:anchorId="2A277DCD" wp14:editId="4811DE2A">
                  <wp:simplePos x="0" y="0"/>
                  <wp:positionH relativeFrom="column">
                    <wp:posOffset>415925</wp:posOffset>
                  </wp:positionH>
                  <wp:positionV relativeFrom="paragraph">
                    <wp:posOffset>10160</wp:posOffset>
                  </wp:positionV>
                  <wp:extent cx="1155065" cy="355600"/>
                  <wp:effectExtent l="0" t="0" r="6985" b="6350"/>
                  <wp:wrapSquare wrapText="bothSides"/>
                  <wp:docPr id="20" name="Picture 20" descr="2000px-Red_Army_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0px-Red_Army_fla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5186" b="61052"/>
                          <a:stretch/>
                        </pic:blipFill>
                        <pic:spPr bwMode="auto">
                          <a:xfrm>
                            <a:off x="0" y="0"/>
                            <a:ext cx="1155065" cy="35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73" w:type="dxa"/>
          </w:tcPr>
          <w:p w:rsidR="00D72149" w:rsidRDefault="003A531E" w:rsidP="0096524B">
            <w:r>
              <w:t>Hits</w:t>
            </w:r>
          </w:p>
        </w:tc>
        <w:tc>
          <w:tcPr>
            <w:tcW w:w="2791" w:type="dxa"/>
          </w:tcPr>
          <w:p w:rsidR="00AE4DE0" w:rsidRDefault="003A531E" w:rsidP="0096524B">
            <w:r>
              <w:t>(222, 0, 0)</w:t>
            </w:r>
          </w:p>
        </w:tc>
      </w:tr>
    </w:tbl>
    <w:p w:rsidR="003A531E" w:rsidRDefault="003A531E" w:rsidP="0096524B">
      <w:pPr>
        <w:rPr>
          <w:rFonts w:ascii="Times New Roman" w:hAnsi="Times New Roman"/>
          <w:noProof/>
          <w:sz w:val="24"/>
          <w:szCs w:val="24"/>
          <w:lang w:val="en-CA" w:eastAsia="en-CA"/>
        </w:rPr>
      </w:pPr>
    </w:p>
    <w:p w:rsidR="003A531E" w:rsidRDefault="003A531E" w:rsidP="0096524B">
      <w:pPr>
        <w:rPr>
          <w:noProof/>
          <w:lang w:val="en-CA" w:eastAsia="en-CA"/>
        </w:rPr>
      </w:pPr>
    </w:p>
    <w:p w:rsidR="003A531E" w:rsidRDefault="003A531E" w:rsidP="003A531E">
      <w:pPr>
        <w:pStyle w:val="Heading1"/>
        <w:rPr>
          <w:noProof/>
          <w:lang w:val="en-CA" w:eastAsia="en-CA"/>
        </w:rPr>
      </w:pPr>
      <w:r>
        <w:rPr>
          <w:noProof/>
          <w:lang w:val="en-CA" w:eastAsia="en-CA"/>
        </w:rPr>
        <w:lastRenderedPageBreak/>
        <w:t>Accurate and Detailed DEsigns</w:t>
      </w:r>
    </w:p>
    <w:p w:rsidR="00D72149" w:rsidRDefault="00D72149" w:rsidP="0096524B">
      <w:r>
        <w:rPr>
          <w:noProof/>
          <w:lang w:val="en-CA" w:eastAsia="en-CA"/>
        </w:rPr>
        <w:br/>
      </w:r>
      <w:r w:rsidRPr="000C2911">
        <w:rPr>
          <w:noProof/>
          <w:sz w:val="32"/>
          <w:lang w:val="en-CA" w:eastAsia="en-CA"/>
        </w:rPr>
        <mc:AlternateContent>
          <mc:Choice Requires="wps">
            <w:drawing>
              <wp:anchor distT="36576" distB="36576" distL="36576" distR="36576" simplePos="0" relativeHeight="251671552" behindDoc="0" locked="0" layoutInCell="1" allowOverlap="1" wp14:anchorId="4A7A0AFC" wp14:editId="47043A84">
                <wp:simplePos x="0" y="0"/>
                <wp:positionH relativeFrom="column">
                  <wp:posOffset>2554605</wp:posOffset>
                </wp:positionH>
                <wp:positionV relativeFrom="paragraph">
                  <wp:posOffset>9067800</wp:posOffset>
                </wp:positionV>
                <wp:extent cx="377190" cy="241935"/>
                <wp:effectExtent l="1905" t="0" r="1905"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 cy="241935"/>
                        </a:xfrm>
                        <a:prstGeom prst="rect">
                          <a:avLst/>
                        </a:prstGeom>
                        <a:solidFill>
                          <a:srgbClr val="ECF0EC"/>
                        </a:solidFill>
                        <a:ln>
                          <a:noFill/>
                        </a:ln>
                        <a:effectLst/>
                        <a:extLst>
                          <a:ext uri="{91240B29-F687-4F45-9708-019B960494DF}">
                            <a14:hiddenLine xmlns:a14="http://schemas.microsoft.com/office/drawing/2010/main" w="2540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4C6F2" id="Rectangle 12" o:spid="_x0000_s1026" style="position:absolute;margin-left:201.15pt;margin-top:714pt;width:29.7pt;height:19.0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" fillcolor="#ecf0ec" stroked="f" strokeweight="2pt">
                <v:shadow color="black"/>
                <v:textbox inset="2.88pt,2.88pt,2.88pt,2.88pt"/>
              </v:rect>
            </w:pict>
          </mc:Fallback>
        </mc:AlternateContent>
      </w:r>
      <w:r w:rsidR="00CD3925" w:rsidRPr="000C2911">
        <w:rPr>
          <w:sz w:val="32"/>
        </w:rPr>
        <w:t>Screen Flow Diagram</w:t>
      </w:r>
    </w:p>
    <w:p w:rsidR="00CD3925" w:rsidRDefault="00F37C32" w:rsidP="0096524B">
      <w:r>
        <w:rPr>
          <w:noProof/>
          <w:lang w:val="en-CA" w:eastAsia="en-CA"/>
        </w:rPr>
        <mc:AlternateContent>
          <mc:Choice Requires="wps">
            <w:drawing>
              <wp:anchor distT="0" distB="0" distL="114300" distR="114300" simplePos="0" relativeHeight="251728896" behindDoc="0" locked="0" layoutInCell="1" allowOverlap="1" wp14:anchorId="1C1290BB" wp14:editId="0F47110E">
                <wp:simplePos x="0" y="0"/>
                <wp:positionH relativeFrom="column">
                  <wp:posOffset>3139440</wp:posOffset>
                </wp:positionH>
                <wp:positionV relativeFrom="paragraph">
                  <wp:posOffset>1403350</wp:posOffset>
                </wp:positionV>
                <wp:extent cx="1859280" cy="731520"/>
                <wp:effectExtent l="38100" t="76200" r="293370" b="30480"/>
                <wp:wrapNone/>
                <wp:docPr id="55" name="Elbow Connector 55"/>
                <wp:cNvGraphicFramePr/>
                <a:graphic xmlns:a="http://schemas.openxmlformats.org/drawingml/2006/main">
                  <a:graphicData uri="http://schemas.microsoft.com/office/word/2010/wordprocessingShape">
                    <wps:wsp>
                      <wps:cNvCnPr/>
                      <wps:spPr>
                        <a:xfrm flipH="1" flipV="1">
                          <a:off x="0" y="0"/>
                          <a:ext cx="1859280" cy="731520"/>
                        </a:xfrm>
                        <a:prstGeom prst="bentConnector3">
                          <a:avLst>
                            <a:gd name="adj1" fmla="val -144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3525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247.2pt;margin-top:110.5pt;width:146.4pt;height:57.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" adj="-3128" strokecolor="#2c2c2c [3200]">
                <v:stroke endarrow="block"/>
              </v:shape>
            </w:pict>
          </mc:Fallback>
        </mc:AlternateContent>
      </w:r>
      <w:r>
        <w:rPr>
          <w:noProof/>
          <w:lang w:val="en-CA" w:eastAsia="en-CA"/>
        </w:rPr>
        <mc:AlternateContent>
          <mc:Choice Requires="wps">
            <w:drawing>
              <wp:anchor distT="0" distB="0" distL="114300" distR="114300" simplePos="0" relativeHeight="251727872" behindDoc="0" locked="0" layoutInCell="1" allowOverlap="1" wp14:anchorId="346605A0" wp14:editId="48F2A62A">
                <wp:simplePos x="0" y="0"/>
                <wp:positionH relativeFrom="column">
                  <wp:posOffset>3749040</wp:posOffset>
                </wp:positionH>
                <wp:positionV relativeFrom="paragraph">
                  <wp:posOffset>2429510</wp:posOffset>
                </wp:positionV>
                <wp:extent cx="10160" cy="2082800"/>
                <wp:effectExtent l="57150" t="38100" r="66040" b="12700"/>
                <wp:wrapNone/>
                <wp:docPr id="54" name="Straight Arrow Connector 54"/>
                <wp:cNvGraphicFramePr/>
                <a:graphic xmlns:a="http://schemas.openxmlformats.org/drawingml/2006/main">
                  <a:graphicData uri="http://schemas.microsoft.com/office/word/2010/wordprocessingShape">
                    <wps:wsp>
                      <wps:cNvCnPr/>
                      <wps:spPr>
                        <a:xfrm flipV="1">
                          <a:off x="0" y="0"/>
                          <a:ext cx="10160" cy="208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053F5E" id="_x0000_t32" coordsize="21600,21600" o:spt="32" o:oned="t" path="m,l21600,21600e" filled="f">
                <v:path arrowok="t" fillok="f" o:connecttype="none"/>
                <o:lock v:ext="edit" shapetype="t"/>
              </v:shapetype>
              <v:shape id="Straight Arrow Connector 54" o:spid="_x0000_s1026" type="#_x0000_t32" style="position:absolute;margin-left:295.2pt;margin-top:191.3pt;width:.8pt;height:164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" strokecolor="#2c2c2c [3200]">
                <v:stroke endarrow="block"/>
              </v:shape>
            </w:pict>
          </mc:Fallback>
        </mc:AlternateContent>
      </w:r>
      <w:r>
        <w:rPr>
          <w:noProof/>
          <w:lang w:val="en-CA" w:eastAsia="en-CA"/>
        </w:rPr>
        <mc:AlternateContent>
          <mc:Choice Requires="wps">
            <w:drawing>
              <wp:anchor distT="0" distB="0" distL="114300" distR="114300" simplePos="0" relativeHeight="251726848" behindDoc="0" locked="0" layoutInCell="1" allowOverlap="1" wp14:anchorId="1FDD6756" wp14:editId="0BD20C10">
                <wp:simplePos x="0" y="0"/>
                <wp:positionH relativeFrom="column">
                  <wp:posOffset>3972560</wp:posOffset>
                </wp:positionH>
                <wp:positionV relativeFrom="paragraph">
                  <wp:posOffset>2266950</wp:posOffset>
                </wp:positionV>
                <wp:extent cx="0" cy="802640"/>
                <wp:effectExtent l="76200" t="0" r="57150" b="54610"/>
                <wp:wrapNone/>
                <wp:docPr id="53" name="Straight Arrow Connector 53"/>
                <wp:cNvGraphicFramePr/>
                <a:graphic xmlns:a="http://schemas.openxmlformats.org/drawingml/2006/main">
                  <a:graphicData uri="http://schemas.microsoft.com/office/word/2010/wordprocessingShape">
                    <wps:wsp>
                      <wps:cNvCnPr/>
                      <wps:spPr>
                        <a:xfrm>
                          <a:off x="0" y="0"/>
                          <a:ext cx="0" cy="802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A6562" id="Straight Arrow Connector 53" o:spid="_x0000_s1026" type="#_x0000_t32" style="position:absolute;margin-left:312.8pt;margin-top:178.5pt;width:0;height:63.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" strokecolor="#2c2c2c [3200]">
                <v:stroke endarrow="block"/>
              </v:shape>
            </w:pict>
          </mc:Fallback>
        </mc:AlternateContent>
      </w:r>
      <w:r>
        <w:rPr>
          <w:noProof/>
          <w:lang w:val="en-CA" w:eastAsia="en-CA"/>
        </w:rPr>
        <mc:AlternateContent>
          <mc:Choice Requires="wps">
            <w:drawing>
              <wp:anchor distT="0" distB="0" distL="114300" distR="114300" simplePos="0" relativeHeight="251722752" behindDoc="0" locked="0" layoutInCell="1" allowOverlap="1" wp14:anchorId="14256FAC" wp14:editId="7B39D340">
                <wp:simplePos x="0" y="0"/>
                <wp:positionH relativeFrom="column">
                  <wp:posOffset>1137920</wp:posOffset>
                </wp:positionH>
                <wp:positionV relativeFrom="paragraph">
                  <wp:posOffset>2399030</wp:posOffset>
                </wp:positionV>
                <wp:extent cx="1168400" cy="650240"/>
                <wp:effectExtent l="0" t="38100" r="50800" b="35560"/>
                <wp:wrapNone/>
                <wp:docPr id="49" name="Straight Arrow Connector 49"/>
                <wp:cNvGraphicFramePr/>
                <a:graphic xmlns:a="http://schemas.openxmlformats.org/drawingml/2006/main">
                  <a:graphicData uri="http://schemas.microsoft.com/office/word/2010/wordprocessingShape">
                    <wps:wsp>
                      <wps:cNvCnPr/>
                      <wps:spPr>
                        <a:xfrm flipV="1">
                          <a:off x="0" y="0"/>
                          <a:ext cx="1168400" cy="650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BF7F8" id="_x0000_t32" coordsize="21600,21600" o:spt="32" o:oned="t" path="m,l21600,21600e" filled="f">
                <v:path arrowok="t" fillok="f" o:connecttype="none"/>
                <o:lock v:ext="edit" shapetype="t"/>
              </v:shapetype>
              <v:shape id="Straight Arrow Connector 49" o:spid="_x0000_s1026" type="#_x0000_t32" style="position:absolute;margin-left:89.6pt;margin-top:188.9pt;width:92pt;height:51.2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" strokecolor="#2c2c2c [3200]">
                <v:stroke endarrow="block"/>
              </v:shape>
            </w:pict>
          </mc:Fallback>
        </mc:AlternateContent>
      </w:r>
      <w:r>
        <w:rPr>
          <w:noProof/>
          <w:lang w:val="en-CA" w:eastAsia="en-CA"/>
        </w:rPr>
        <mc:AlternateContent>
          <mc:Choice Requires="wps">
            <w:drawing>
              <wp:anchor distT="0" distB="0" distL="114300" distR="114300" simplePos="0" relativeHeight="251721728" behindDoc="0" locked="0" layoutInCell="1" allowOverlap="1" wp14:anchorId="746A402C" wp14:editId="2B2CD6FD">
                <wp:simplePos x="0" y="0"/>
                <wp:positionH relativeFrom="column">
                  <wp:posOffset>1483360</wp:posOffset>
                </wp:positionH>
                <wp:positionV relativeFrom="paragraph">
                  <wp:posOffset>2378710</wp:posOffset>
                </wp:positionV>
                <wp:extent cx="619760" cy="284480"/>
                <wp:effectExtent l="38100" t="0" r="27940" b="96520"/>
                <wp:wrapNone/>
                <wp:docPr id="48" name="Elbow Connector 48"/>
                <wp:cNvGraphicFramePr/>
                <a:graphic xmlns:a="http://schemas.openxmlformats.org/drawingml/2006/main">
                  <a:graphicData uri="http://schemas.microsoft.com/office/word/2010/wordprocessingShape">
                    <wps:wsp>
                      <wps:cNvCnPr/>
                      <wps:spPr>
                        <a:xfrm flipH="1">
                          <a:off x="0" y="0"/>
                          <a:ext cx="619760" cy="2844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54DFC" id="Elbow Connector 48" o:spid="_x0000_s1026" type="#_x0000_t34" style="position:absolute;margin-left:116.8pt;margin-top:187.3pt;width:48.8pt;height:22.4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" strokecolor="#2c2c2c [3200]">
                <v:stroke endarrow="block"/>
              </v:shape>
            </w:pict>
          </mc:Fallback>
        </mc:AlternateContent>
      </w:r>
      <w:r>
        <w:rPr>
          <w:noProof/>
          <w:lang w:val="en-CA" w:eastAsia="en-CA"/>
        </w:rPr>
        <mc:AlternateContent>
          <mc:Choice Requires="wps">
            <w:drawing>
              <wp:anchor distT="0" distB="0" distL="114300" distR="114300" simplePos="0" relativeHeight="251703296" behindDoc="1" locked="0" layoutInCell="1" allowOverlap="1" wp14:anchorId="72407D40" wp14:editId="2F11FC2F">
                <wp:simplePos x="0" y="0"/>
                <wp:positionH relativeFrom="column">
                  <wp:posOffset>1859280</wp:posOffset>
                </wp:positionH>
                <wp:positionV relativeFrom="paragraph">
                  <wp:posOffset>1189990</wp:posOffset>
                </wp:positionV>
                <wp:extent cx="1828800" cy="1828800"/>
                <wp:effectExtent l="0" t="0" r="0" b="5715"/>
                <wp:wrapTopAndBottom/>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D3925" w:rsidRPr="00CD3925" w:rsidRDefault="00CD3925" w:rsidP="00CD3925">
                            <w:pPr>
                              <w:jc w:val="center"/>
                              <w:rPr>
                                <w:b/>
                                <w:noProof/>
                                <w:color w:val="08CC78"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72407D40" id="_x0000_t202" coordsize="21600,21600" o:spt="202" path="m,l,21600r21600,l21600,xe">
                <v:stroke joinstyle="miter"/>
                <v:path gradientshapeok="t" o:connecttype="rect"/>
              </v:shapetype>
              <v:shape id="Text Box 35" o:spid="_x0000_s1026" type="#_x0000_t202" style="position:absolute;margin-left:146.4pt;margin-top:93.7pt;width:2in;height:2in;z-index:-251613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" filled="f" stroked="f">
                <v:textbox style="mso-fit-shape-to-text:t">
                  <w:txbxContent>
                    <w:p w:rsidR="00CD3925" w:rsidRPr="00CD3925" w:rsidRDefault="00CD3925" w:rsidP="00CD3925">
                      <w:pPr>
                        <w:jc w:val="center"/>
                        <w:rPr>
                          <w:b/>
                          <w:noProof/>
                          <w:color w:val="08CC78"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Start</w:t>
                      </w:r>
                    </w:p>
                  </w:txbxContent>
                </v:textbox>
                <w10:wrap type="topAndBottom"/>
              </v:shape>
            </w:pict>
          </mc:Fallback>
        </mc:AlternateContent>
      </w:r>
      <w:r>
        <w:rPr>
          <w:noProof/>
          <w:lang w:val="en-CA" w:eastAsia="en-CA"/>
        </w:rPr>
        <mc:AlternateContent>
          <mc:Choice Requires="wps">
            <w:drawing>
              <wp:anchor distT="0" distB="0" distL="114300" distR="114300" simplePos="0" relativeHeight="251684864" behindDoc="0" locked="0" layoutInCell="1" allowOverlap="1" wp14:anchorId="60045B55" wp14:editId="2230B7ED">
                <wp:simplePos x="0" y="0"/>
                <wp:positionH relativeFrom="column">
                  <wp:posOffset>1696720</wp:posOffset>
                </wp:positionH>
                <wp:positionV relativeFrom="paragraph">
                  <wp:posOffset>864870</wp:posOffset>
                </wp:positionV>
                <wp:extent cx="1463040" cy="1615440"/>
                <wp:effectExtent l="0" t="0" r="22860" b="22860"/>
                <wp:wrapNone/>
                <wp:docPr id="21" name="Rounded Rectangle 21"/>
                <wp:cNvGraphicFramePr/>
                <a:graphic xmlns:a="http://schemas.openxmlformats.org/drawingml/2006/main">
                  <a:graphicData uri="http://schemas.microsoft.com/office/word/2010/wordprocessingShape">
                    <wps:wsp>
                      <wps:cNvSpPr/>
                      <wps:spPr>
                        <a:xfrm>
                          <a:off x="0" y="0"/>
                          <a:ext cx="1463040" cy="16154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BFD7D" id="Rounded Rectangle 21" o:spid="_x0000_s1026" style="position:absolute;margin-left:133.6pt;margin-top:68.1pt;width:115.2pt;height:127.2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" fillcolor="#828288 [3208]" strokecolor="#404043 [1608]" strokeweight="1pt"/>
            </w:pict>
          </mc:Fallback>
        </mc:AlternateContent>
      </w:r>
      <w:r>
        <w:rPr>
          <w:noProof/>
          <w:lang w:val="en-CA" w:eastAsia="en-CA"/>
        </w:rPr>
        <mc:AlternateContent>
          <mc:Choice Requires="wps">
            <w:drawing>
              <wp:anchor distT="0" distB="0" distL="114300" distR="114300" simplePos="0" relativeHeight="251689984" behindDoc="0" locked="0" layoutInCell="1" allowOverlap="1" wp14:anchorId="420CD617" wp14:editId="017E05C7">
                <wp:simplePos x="0" y="0"/>
                <wp:positionH relativeFrom="column">
                  <wp:posOffset>1788160</wp:posOffset>
                </wp:positionH>
                <wp:positionV relativeFrom="paragraph">
                  <wp:posOffset>885190</wp:posOffset>
                </wp:positionV>
                <wp:extent cx="1198880" cy="6197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98880"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925" w:rsidRPr="00CD3925" w:rsidRDefault="00CD3925" w:rsidP="00CD3925">
                            <w:pPr>
                              <w:jc w:val="center"/>
                              <w:rPr>
                                <w:rFonts w:ascii="Segoe UI" w:hAnsi="Segoe UI" w:cs="Segoe UI"/>
                                <w:b/>
                                <w:color w:val="DBEEA6" w:themeColor="accent2" w:themeTint="66"/>
                                <w:sz w:val="52"/>
                                <w14:textOutline w14:w="11112" w14:cap="flat" w14:cmpd="sng" w14:algn="ctr">
                                  <w14:solidFill>
                                    <w14:schemeClr w14:val="accent2"/>
                                  </w14:solidFill>
                                  <w14:prstDash w14:val="solid"/>
                                  <w14:round/>
                                </w14:textOutline>
                              </w:rPr>
                            </w:pPr>
                            <w:r w:rsidRPr="00CD3925">
                              <w:rPr>
                                <w:rFonts w:ascii="Segoe UI" w:hAnsi="Segoe UI" w:cs="Segoe UI"/>
                                <w:sz w:val="5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CD617" id="Text Box 25" o:spid="_x0000_s1027" type="#_x0000_t202" style="position:absolute;margin-left:140.8pt;margin-top:69.7pt;width:94.4pt;height:48.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" filled="f" stroked="f" strokeweight=".5pt">
                <v:textbox>
                  <w:txbxContent>
                    <w:p w:rsidR="00CD3925" w:rsidRPr="00CD3925" w:rsidRDefault="00CD3925" w:rsidP="00CD3925">
                      <w:pPr>
                        <w:jc w:val="center"/>
                        <w:rPr>
                          <w:rFonts w:ascii="Segoe UI" w:hAnsi="Segoe UI" w:cs="Segoe UI"/>
                          <w:b/>
                          <w:color w:val="DBEEA6" w:themeColor="accent2" w:themeTint="66"/>
                          <w:sz w:val="52"/>
                          <w14:textOutline w14:w="11112" w14:cap="flat" w14:cmpd="sng" w14:algn="ctr">
                            <w14:solidFill>
                              <w14:schemeClr w14:val="accent2"/>
                            </w14:solidFill>
                            <w14:prstDash w14:val="solid"/>
                            <w14:round/>
                          </w14:textOutline>
                        </w:rPr>
                      </w:pPr>
                      <w:r w:rsidRPr="00CD3925">
                        <w:rPr>
                          <w:rFonts w:ascii="Segoe UI" w:hAnsi="Segoe UI" w:cs="Segoe UI"/>
                          <w:sz w:val="52"/>
                        </w:rPr>
                        <w:t>0</w:t>
                      </w:r>
                    </w:p>
                  </w:txbxContent>
                </v:textbox>
              </v:shape>
            </w:pict>
          </mc:Fallback>
        </mc:AlternateContent>
      </w:r>
      <w:r>
        <w:rPr>
          <w:noProof/>
          <w:lang w:val="en-CA" w:eastAsia="en-CA"/>
        </w:rPr>
        <mc:AlternateContent>
          <mc:Choice Requires="wps">
            <w:drawing>
              <wp:anchor distT="0" distB="0" distL="114300" distR="114300" simplePos="0" relativeHeight="251702272" behindDoc="0" locked="0" layoutInCell="1" allowOverlap="1" wp14:anchorId="5AB05977" wp14:editId="3A651096">
                <wp:simplePos x="0" y="0"/>
                <wp:positionH relativeFrom="column">
                  <wp:posOffset>2590800</wp:posOffset>
                </wp:positionH>
                <wp:positionV relativeFrom="paragraph">
                  <wp:posOffset>2033270</wp:posOffset>
                </wp:positionV>
                <wp:extent cx="528320" cy="335280"/>
                <wp:effectExtent l="0" t="0" r="24130" b="26670"/>
                <wp:wrapNone/>
                <wp:docPr id="34" name="Rectangle 34"/>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05977" id="Rectangle 34" o:spid="_x0000_s1028" style="position:absolute;margin-left:204pt;margin-top:160.1pt;width:41.6pt;height:26.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" fillcolor="white [3201]" strokecolor="#2c2c2c [3200]" strokeweight="1pt">
                <v:textbox>
                  <w:txbxContent>
                    <w:p w:rsidR="00CD3925" w:rsidRDefault="00CD3925" w:rsidP="00CD3925">
                      <w:pPr>
                        <w:jc w:val="center"/>
                      </w:pPr>
                      <w:r>
                        <w:t>Play</w:t>
                      </w:r>
                    </w:p>
                  </w:txbxContent>
                </v:textbox>
              </v:rect>
            </w:pict>
          </mc:Fallback>
        </mc:AlternateContent>
      </w:r>
      <w:r>
        <w:rPr>
          <w:noProof/>
          <w:lang w:val="en-CA" w:eastAsia="en-CA"/>
        </w:rPr>
        <mc:AlternateContent>
          <mc:Choice Requires="wps">
            <w:drawing>
              <wp:anchor distT="0" distB="0" distL="114300" distR="114300" simplePos="0" relativeHeight="251700224" behindDoc="0" locked="0" layoutInCell="1" allowOverlap="1" wp14:anchorId="523A0E14" wp14:editId="183AE8F7">
                <wp:simplePos x="0" y="0"/>
                <wp:positionH relativeFrom="column">
                  <wp:posOffset>1727200</wp:posOffset>
                </wp:positionH>
                <wp:positionV relativeFrom="paragraph">
                  <wp:posOffset>2033270</wp:posOffset>
                </wp:positionV>
                <wp:extent cx="975360" cy="335280"/>
                <wp:effectExtent l="0" t="0" r="15240" b="26670"/>
                <wp:wrapNone/>
                <wp:docPr id="33" name="Rectangle 33"/>
                <wp:cNvGraphicFramePr/>
                <a:graphic xmlns:a="http://schemas.openxmlformats.org/drawingml/2006/main">
                  <a:graphicData uri="http://schemas.microsoft.com/office/word/2010/wordprocessingShape">
                    <wps:wsp>
                      <wps:cNvSpPr/>
                      <wps:spPr>
                        <a:xfrm>
                          <a:off x="0" y="0"/>
                          <a:ext cx="97536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A0E14" id="Rectangle 33" o:spid="_x0000_s1029" style="position:absolute;margin-left:136pt;margin-top:160.1pt;width:76.8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" fillcolor="white [3201]" strokecolor="#2c2c2c [3200]" strokeweight="1pt">
                <v:textbox>
                  <w:txbxContent>
                    <w:p w:rsidR="00CD3925" w:rsidRDefault="00CD3925" w:rsidP="00CD3925">
                      <w:pPr>
                        <w:jc w:val="center"/>
                      </w:pPr>
                      <w:r>
                        <w:t>Instructions</w:t>
                      </w:r>
                    </w:p>
                  </w:txbxContent>
                </v:textbox>
              </v:rect>
            </w:pict>
          </mc:Fallback>
        </mc:AlternateContent>
      </w:r>
      <w:r>
        <w:rPr>
          <w:noProof/>
          <w:lang w:val="en-CA" w:eastAsia="en-CA"/>
        </w:rPr>
        <mc:AlternateContent>
          <mc:Choice Requires="wps">
            <w:drawing>
              <wp:anchor distT="0" distB="0" distL="114300" distR="114300" simplePos="0" relativeHeight="251711488" behindDoc="1" locked="0" layoutInCell="1" allowOverlap="1" wp14:anchorId="2707FB16" wp14:editId="78384D09">
                <wp:simplePos x="0" y="0"/>
                <wp:positionH relativeFrom="margin">
                  <wp:posOffset>3850640</wp:posOffset>
                </wp:positionH>
                <wp:positionV relativeFrom="paragraph">
                  <wp:posOffset>1301750</wp:posOffset>
                </wp:positionV>
                <wp:extent cx="1828800" cy="182880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P1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2707FB16" id="Text Box 41" o:spid="_x0000_s1030" type="#_x0000_t202" style="position:absolute;margin-left:303.2pt;margin-top:102.5pt;width:2in;height:2in;z-index:-2516049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" filled="f" stroked="f">
                <v:textbox style="mso-fit-shape-to-text:t">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P1 Screen</w:t>
                      </w:r>
                    </w:p>
                  </w:txbxContent>
                </v:textbox>
                <w10:wrap type="topAndBottom" anchorx="margin"/>
              </v:shape>
            </w:pict>
          </mc:Fallback>
        </mc:AlternateContent>
      </w:r>
      <w:r>
        <w:rPr>
          <w:noProof/>
          <w:lang w:val="en-CA" w:eastAsia="en-CA"/>
        </w:rPr>
        <mc:AlternateContent>
          <mc:Choice Requires="wps">
            <w:drawing>
              <wp:anchor distT="0" distB="0" distL="114300" distR="114300" simplePos="0" relativeHeight="251685888" behindDoc="0" locked="0" layoutInCell="1" allowOverlap="1" wp14:anchorId="22F04E81" wp14:editId="780064A1">
                <wp:simplePos x="0" y="0"/>
                <wp:positionH relativeFrom="margin">
                  <wp:posOffset>3611880</wp:posOffset>
                </wp:positionH>
                <wp:positionV relativeFrom="paragraph">
                  <wp:posOffset>539750</wp:posOffset>
                </wp:positionV>
                <wp:extent cx="1503680" cy="1910080"/>
                <wp:effectExtent l="57150" t="38100" r="77470" b="90170"/>
                <wp:wrapNone/>
                <wp:docPr id="22" name="Rounded Rectangle 22"/>
                <wp:cNvGraphicFramePr/>
                <a:graphic xmlns:a="http://schemas.openxmlformats.org/drawingml/2006/main">
                  <a:graphicData uri="http://schemas.microsoft.com/office/word/2010/wordprocessingShape">
                    <wps:wsp>
                      <wps:cNvSpPr/>
                      <wps:spPr>
                        <a:xfrm>
                          <a:off x="0" y="0"/>
                          <a:ext cx="1503680" cy="191008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A2DB13" id="Rounded Rectangle 22" o:spid="_x0000_s1026" style="position:absolute;margin-left:284.4pt;margin-top:42.5pt;width:118.4pt;height:150.4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" fillcolor="#f67c3a [2745]" strokecolor="#f56617 [3209]">
                <v:fill color2="#993a06 [1929]" rotate="t" colors="0 #fb8f71;.5 #e95d0f;1 #d54b00" focus="100%" type="gradient">
                  <o:fill v:ext="view" type="gradientUnscaled"/>
                </v:fill>
                <v:shadow on="t" color="black" opacity="44564f" offset="0,1.25pt"/>
                <w10:wrap anchorx="margin"/>
              </v:roundrect>
            </w:pict>
          </mc:Fallback>
        </mc:AlternateContent>
      </w:r>
      <w:r>
        <w:rPr>
          <w:noProof/>
          <w:lang w:val="en-CA" w:eastAsia="en-CA"/>
        </w:rPr>
        <mc:AlternateContent>
          <mc:Choice Requires="wps">
            <w:drawing>
              <wp:anchor distT="0" distB="0" distL="114300" distR="114300" simplePos="0" relativeHeight="251694080" behindDoc="0" locked="0" layoutInCell="1" allowOverlap="1" wp14:anchorId="4221766A" wp14:editId="18C89927">
                <wp:simplePos x="0" y="0"/>
                <wp:positionH relativeFrom="column">
                  <wp:posOffset>3769360</wp:posOffset>
                </wp:positionH>
                <wp:positionV relativeFrom="paragraph">
                  <wp:posOffset>509270</wp:posOffset>
                </wp:positionV>
                <wp:extent cx="1198880" cy="6197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98880"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925" w:rsidRPr="00CD3925" w:rsidRDefault="00CD3925" w:rsidP="00CD3925">
                            <w:pPr>
                              <w:jc w:val="center"/>
                              <w:rPr>
                                <w:rFonts w:ascii="Segoe UI" w:hAnsi="Segoe UI" w:cs="Segoe UI"/>
                                <w:sz w:val="52"/>
                              </w:rPr>
                            </w:pPr>
                            <w:r>
                              <w:rPr>
                                <w:rFonts w:ascii="Segoe UI" w:hAnsi="Segoe UI" w:cs="Segoe UI"/>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766A" id="Text Box 29" o:spid="_x0000_s1031" type="#_x0000_t202" style="position:absolute;margin-left:296.8pt;margin-top:40.1pt;width:94.4pt;height:48.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" filled="f" stroked="f" strokeweight=".5pt">
                <v:textbox>
                  <w:txbxContent>
                    <w:p w:rsidR="00CD3925" w:rsidRPr="00CD3925" w:rsidRDefault="00CD3925" w:rsidP="00CD3925">
                      <w:pPr>
                        <w:jc w:val="center"/>
                        <w:rPr>
                          <w:rFonts w:ascii="Segoe UI" w:hAnsi="Segoe UI" w:cs="Segoe UI"/>
                          <w:sz w:val="52"/>
                        </w:rPr>
                      </w:pPr>
                      <w:r>
                        <w:rPr>
                          <w:rFonts w:ascii="Segoe UI" w:hAnsi="Segoe UI" w:cs="Segoe UI"/>
                          <w:sz w:val="52"/>
                        </w:rPr>
                        <w:t>3</w:t>
                      </w:r>
                    </w:p>
                  </w:txbxContent>
                </v:textbox>
              </v:shape>
            </w:pict>
          </mc:Fallback>
        </mc:AlternateContent>
      </w:r>
      <w:r>
        <w:rPr>
          <w:noProof/>
          <w:lang w:val="en-CA" w:eastAsia="en-CA"/>
        </w:rPr>
        <mc:AlternateContent>
          <mc:Choice Requires="wps">
            <w:drawing>
              <wp:anchor distT="0" distB="0" distL="114300" distR="114300" simplePos="0" relativeHeight="251715584" behindDoc="1" locked="0" layoutInCell="1" allowOverlap="1" wp14:anchorId="62A81C12" wp14:editId="6649D380">
                <wp:simplePos x="0" y="0"/>
                <wp:positionH relativeFrom="column">
                  <wp:posOffset>3799840</wp:posOffset>
                </wp:positionH>
                <wp:positionV relativeFrom="paragraph">
                  <wp:posOffset>1931670</wp:posOffset>
                </wp:positionV>
                <wp:extent cx="528320" cy="335280"/>
                <wp:effectExtent l="0" t="0" r="24130" b="26670"/>
                <wp:wrapTight wrapText="bothSides">
                  <wp:wrapPolygon edited="0">
                    <wp:start x="0" y="0"/>
                    <wp:lineTo x="0" y="22091"/>
                    <wp:lineTo x="21808" y="22091"/>
                    <wp:lineTo x="21808" y="0"/>
                    <wp:lineTo x="0" y="0"/>
                  </wp:wrapPolygon>
                </wp:wrapTight>
                <wp:docPr id="43" name="Rectangle 43"/>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1C12" id="Rectangle 43" o:spid="_x0000_s1032" style="position:absolute;margin-left:299.2pt;margin-top:152.1pt;width:41.6pt;height:26.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" fillcolor="white [3201]" strokecolor="#2c2c2c [3200]" strokeweight="1pt">
                <v:textbox>
                  <w:txbxContent>
                    <w:p w:rsidR="00CD3925" w:rsidRDefault="00CD3925" w:rsidP="00CD3925">
                      <w:pPr>
                        <w:jc w:val="center"/>
                      </w:pPr>
                      <w:r>
                        <w:t>Fire!</w:t>
                      </w:r>
                    </w:p>
                  </w:txbxContent>
                </v:textbox>
                <w10:wrap type="tight"/>
              </v:rect>
            </w:pict>
          </mc:Fallback>
        </mc:AlternateContent>
      </w:r>
      <w:r>
        <w:rPr>
          <w:noProof/>
          <w:lang w:val="en-CA" w:eastAsia="en-CA"/>
        </w:rPr>
        <mc:AlternateContent>
          <mc:Choice Requires="wps">
            <w:drawing>
              <wp:anchor distT="0" distB="0" distL="114300" distR="114300" simplePos="0" relativeHeight="251717632" behindDoc="1" locked="0" layoutInCell="1" allowOverlap="1" wp14:anchorId="3943C418" wp14:editId="77C6AA73">
                <wp:simplePos x="0" y="0"/>
                <wp:positionH relativeFrom="column">
                  <wp:posOffset>4470400</wp:posOffset>
                </wp:positionH>
                <wp:positionV relativeFrom="paragraph">
                  <wp:posOffset>1931670</wp:posOffset>
                </wp:positionV>
                <wp:extent cx="528320" cy="335280"/>
                <wp:effectExtent l="0" t="0" r="24130" b="26670"/>
                <wp:wrapTight wrapText="bothSides">
                  <wp:wrapPolygon edited="0">
                    <wp:start x="0" y="0"/>
                    <wp:lineTo x="0" y="22091"/>
                    <wp:lineTo x="21808" y="22091"/>
                    <wp:lineTo x="21808" y="0"/>
                    <wp:lineTo x="0" y="0"/>
                  </wp:wrapPolygon>
                </wp:wrapTight>
                <wp:docPr id="44" name="Rectangle 44"/>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3C418" id="Rectangle 44" o:spid="_x0000_s1033" style="position:absolute;margin-left:352pt;margin-top:152.1pt;width:41.6pt;height:26.4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" fillcolor="white [3201]" strokecolor="#2c2c2c [3200]" strokeweight="1pt">
                <v:textbox>
                  <w:txbxContent>
                    <w:p w:rsidR="00CD3925" w:rsidRDefault="00CD3925" w:rsidP="00CD3925">
                      <w:pPr>
                        <w:jc w:val="center"/>
                      </w:pPr>
                      <w:r>
                        <w:t>Reset</w:t>
                      </w:r>
                    </w:p>
                  </w:txbxContent>
                </v:textbox>
                <w10:wrap type="tight"/>
              </v:rect>
            </w:pict>
          </mc:Fallback>
        </mc:AlternateContent>
      </w:r>
      <w:r>
        <w:rPr>
          <w:noProof/>
          <w:lang w:val="en-CA" w:eastAsia="en-CA"/>
        </w:rPr>
        <mc:AlternateContent>
          <mc:Choice Requires="wps">
            <w:drawing>
              <wp:anchor distT="0" distB="0" distL="114300" distR="114300" simplePos="0" relativeHeight="251713536" behindDoc="1" locked="0" layoutInCell="1" allowOverlap="1" wp14:anchorId="1B8606E6" wp14:editId="7FC3689D">
                <wp:simplePos x="0" y="0"/>
                <wp:positionH relativeFrom="margin">
                  <wp:posOffset>3778885</wp:posOffset>
                </wp:positionH>
                <wp:positionV relativeFrom="paragraph">
                  <wp:posOffset>3648710</wp:posOffset>
                </wp:positionV>
                <wp:extent cx="1828800" cy="182880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P2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1B8606E6" id="Text Box 42" o:spid="_x0000_s1034" type="#_x0000_t202" style="position:absolute;margin-left:297.55pt;margin-top:287.3pt;width:2in;height:2in;z-index:-2516029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" filled="f" stroked="f">
                <v:textbox style="mso-fit-shape-to-text:t">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P2 Screen</w:t>
                      </w:r>
                    </w:p>
                  </w:txbxContent>
                </v:textbox>
                <w10:wrap type="topAndBottom" anchorx="margin"/>
              </v:shape>
            </w:pict>
          </mc:Fallback>
        </mc:AlternateContent>
      </w:r>
      <w:r>
        <w:rPr>
          <w:noProof/>
          <w:lang w:val="en-CA" w:eastAsia="en-CA"/>
        </w:rPr>
        <mc:AlternateContent>
          <mc:Choice Requires="wps">
            <w:drawing>
              <wp:anchor distT="0" distB="0" distL="114300" distR="114300" simplePos="0" relativeHeight="251687936" behindDoc="0" locked="0" layoutInCell="1" allowOverlap="1" wp14:anchorId="06913EAF" wp14:editId="0D1E6591">
                <wp:simplePos x="0" y="0"/>
                <wp:positionH relativeFrom="margin">
                  <wp:posOffset>3550920</wp:posOffset>
                </wp:positionH>
                <wp:positionV relativeFrom="paragraph">
                  <wp:posOffset>3039110</wp:posOffset>
                </wp:positionV>
                <wp:extent cx="1503680" cy="1910080"/>
                <wp:effectExtent l="0" t="0" r="20320" b="13970"/>
                <wp:wrapNone/>
                <wp:docPr id="23" name="Rounded Rectangle 23"/>
                <wp:cNvGraphicFramePr/>
                <a:graphic xmlns:a="http://schemas.openxmlformats.org/drawingml/2006/main">
                  <a:graphicData uri="http://schemas.microsoft.com/office/word/2010/wordprocessingShape">
                    <wps:wsp>
                      <wps:cNvSpPr/>
                      <wps:spPr>
                        <a:xfrm>
                          <a:off x="0" y="0"/>
                          <a:ext cx="1503680" cy="1910080"/>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4ADC37" id="Rounded Rectangle 23" o:spid="_x0000_s1026" style="position:absolute;margin-left:279.6pt;margin-top:239.3pt;width:118.4pt;height:150.4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" fillcolor="#a5d028 [3205]" strokecolor="white [3201]" strokeweight="2pt">
                <w10:wrap anchorx="margin"/>
              </v:roundrect>
            </w:pict>
          </mc:Fallback>
        </mc:AlternateContent>
      </w:r>
      <w:r>
        <w:rPr>
          <w:noProof/>
          <w:lang w:val="en-CA" w:eastAsia="en-CA"/>
        </w:rPr>
        <mc:AlternateContent>
          <mc:Choice Requires="wps">
            <w:drawing>
              <wp:anchor distT="0" distB="0" distL="114300" distR="114300" simplePos="0" relativeHeight="251696128" behindDoc="0" locked="0" layoutInCell="1" allowOverlap="1" wp14:anchorId="622B22AC" wp14:editId="2BDE06C3">
                <wp:simplePos x="0" y="0"/>
                <wp:positionH relativeFrom="column">
                  <wp:posOffset>3708400</wp:posOffset>
                </wp:positionH>
                <wp:positionV relativeFrom="paragraph">
                  <wp:posOffset>2998470</wp:posOffset>
                </wp:positionV>
                <wp:extent cx="1198880" cy="6197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98880"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925" w:rsidRPr="00CD3925" w:rsidRDefault="00CD3925" w:rsidP="00CD3925">
                            <w:pPr>
                              <w:jc w:val="center"/>
                              <w:rPr>
                                <w:rFonts w:ascii="Segoe UI" w:hAnsi="Segoe UI" w:cs="Segoe UI"/>
                                <w:sz w:val="52"/>
                              </w:rPr>
                            </w:pPr>
                            <w:r>
                              <w:rPr>
                                <w:rFonts w:ascii="Segoe UI" w:hAnsi="Segoe UI" w:cs="Segoe UI"/>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B22AC" id="Text Box 30" o:spid="_x0000_s1035" type="#_x0000_t202" style="position:absolute;margin-left:292pt;margin-top:236.1pt;width:94.4pt;height:48.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" filled="f" stroked="f" strokeweight=".5pt">
                <v:textbox>
                  <w:txbxContent>
                    <w:p w:rsidR="00CD3925" w:rsidRPr="00CD3925" w:rsidRDefault="00CD3925" w:rsidP="00CD3925">
                      <w:pPr>
                        <w:jc w:val="center"/>
                        <w:rPr>
                          <w:rFonts w:ascii="Segoe UI" w:hAnsi="Segoe UI" w:cs="Segoe UI"/>
                          <w:sz w:val="52"/>
                        </w:rPr>
                      </w:pPr>
                      <w:r>
                        <w:rPr>
                          <w:rFonts w:ascii="Segoe UI" w:hAnsi="Segoe UI" w:cs="Segoe UI"/>
                          <w:sz w:val="52"/>
                        </w:rPr>
                        <w:t>4</w:t>
                      </w:r>
                    </w:p>
                  </w:txbxContent>
                </v:textbox>
              </v:shape>
            </w:pict>
          </mc:Fallback>
        </mc:AlternateContent>
      </w:r>
      <w:r>
        <w:rPr>
          <w:noProof/>
          <w:lang w:val="en-CA" w:eastAsia="en-CA"/>
        </w:rPr>
        <mc:AlternateContent>
          <mc:Choice Requires="wps">
            <w:drawing>
              <wp:anchor distT="0" distB="0" distL="114300" distR="114300" simplePos="0" relativeHeight="251720704" behindDoc="1" locked="0" layoutInCell="1" allowOverlap="1" wp14:anchorId="7FB63E5A" wp14:editId="0D8308E5">
                <wp:simplePos x="0" y="0"/>
                <wp:positionH relativeFrom="column">
                  <wp:posOffset>4409440</wp:posOffset>
                </wp:positionH>
                <wp:positionV relativeFrom="paragraph">
                  <wp:posOffset>4441190</wp:posOffset>
                </wp:positionV>
                <wp:extent cx="528320" cy="335280"/>
                <wp:effectExtent l="0" t="0" r="24130" b="26670"/>
                <wp:wrapTight wrapText="bothSides">
                  <wp:wrapPolygon edited="0">
                    <wp:start x="0" y="0"/>
                    <wp:lineTo x="0" y="22091"/>
                    <wp:lineTo x="21808" y="22091"/>
                    <wp:lineTo x="21808" y="0"/>
                    <wp:lineTo x="0" y="0"/>
                  </wp:wrapPolygon>
                </wp:wrapTight>
                <wp:docPr id="46" name="Rectangle 46"/>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63E5A" id="Rectangle 46" o:spid="_x0000_s1036" style="position:absolute;margin-left:347.2pt;margin-top:349.7pt;width:41.6pt;height:26.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" fillcolor="white [3201]" strokecolor="#2c2c2c [3200]" strokeweight="1pt">
                <v:textbox>
                  <w:txbxContent>
                    <w:p w:rsidR="00CD3925" w:rsidRDefault="00CD3925" w:rsidP="00CD3925">
                      <w:pPr>
                        <w:jc w:val="center"/>
                      </w:pPr>
                      <w:r>
                        <w:t>Reset</w:t>
                      </w:r>
                    </w:p>
                  </w:txbxContent>
                </v:textbox>
                <w10:wrap type="tight"/>
              </v:rect>
            </w:pict>
          </mc:Fallback>
        </mc:AlternateContent>
      </w:r>
      <w:r>
        <w:rPr>
          <w:noProof/>
          <w:lang w:val="en-CA" w:eastAsia="en-CA"/>
        </w:rPr>
        <mc:AlternateContent>
          <mc:Choice Requires="wps">
            <w:drawing>
              <wp:anchor distT="0" distB="0" distL="114300" distR="114300" simplePos="0" relativeHeight="251719680" behindDoc="1" locked="0" layoutInCell="1" allowOverlap="1" wp14:anchorId="76F8F8F4" wp14:editId="48739895">
                <wp:simplePos x="0" y="0"/>
                <wp:positionH relativeFrom="column">
                  <wp:posOffset>3738880</wp:posOffset>
                </wp:positionH>
                <wp:positionV relativeFrom="paragraph">
                  <wp:posOffset>4441190</wp:posOffset>
                </wp:positionV>
                <wp:extent cx="528320" cy="335280"/>
                <wp:effectExtent l="0" t="0" r="24130" b="26670"/>
                <wp:wrapTight wrapText="bothSides">
                  <wp:wrapPolygon edited="0">
                    <wp:start x="0" y="0"/>
                    <wp:lineTo x="0" y="22091"/>
                    <wp:lineTo x="21808" y="22091"/>
                    <wp:lineTo x="21808" y="0"/>
                    <wp:lineTo x="0" y="0"/>
                  </wp:wrapPolygon>
                </wp:wrapTight>
                <wp:docPr id="45" name="Rectangle 45"/>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8F8F4" id="Rectangle 45" o:spid="_x0000_s1037" style="position:absolute;margin-left:294.4pt;margin-top:349.7pt;width:41.6pt;height:26.4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" fillcolor="white [3201]" strokecolor="#2c2c2c [3200]" strokeweight="1pt">
                <v:textbox>
                  <w:txbxContent>
                    <w:p w:rsidR="00CD3925" w:rsidRDefault="00CD3925" w:rsidP="00CD3925">
                      <w:pPr>
                        <w:jc w:val="center"/>
                      </w:pPr>
                      <w:r>
                        <w:t>Fire!</w:t>
                      </w:r>
                    </w:p>
                  </w:txbxContent>
                </v:textbox>
                <w10:wrap type="tight"/>
              </v:rect>
            </w:pict>
          </mc:Fallback>
        </mc:AlternateContent>
      </w:r>
      <w:r w:rsidR="00CD3925">
        <w:rPr>
          <w:noProof/>
          <w:lang w:val="en-CA" w:eastAsia="en-CA"/>
        </w:rPr>
        <mc:AlternateContent>
          <mc:Choice Requires="wps">
            <w:drawing>
              <wp:anchor distT="0" distB="0" distL="114300" distR="114300" simplePos="0" relativeHeight="251707392" behindDoc="1" locked="0" layoutInCell="1" allowOverlap="1" wp14:anchorId="15B1745B" wp14:editId="53C993EF">
                <wp:simplePos x="0" y="0"/>
                <wp:positionH relativeFrom="column">
                  <wp:posOffset>629920</wp:posOffset>
                </wp:positionH>
                <wp:positionV relativeFrom="paragraph">
                  <wp:posOffset>2856230</wp:posOffset>
                </wp:positionV>
                <wp:extent cx="528320" cy="335280"/>
                <wp:effectExtent l="0" t="0" r="24130" b="26670"/>
                <wp:wrapTight wrapText="bothSides">
                  <wp:wrapPolygon edited="0">
                    <wp:start x="0" y="0"/>
                    <wp:lineTo x="0" y="22091"/>
                    <wp:lineTo x="21808" y="22091"/>
                    <wp:lineTo x="21808" y="0"/>
                    <wp:lineTo x="0" y="0"/>
                  </wp:wrapPolygon>
                </wp:wrapTight>
                <wp:docPr id="37" name="Rectangle 37"/>
                <wp:cNvGraphicFramePr/>
                <a:graphic xmlns:a="http://schemas.openxmlformats.org/drawingml/2006/main">
                  <a:graphicData uri="http://schemas.microsoft.com/office/word/2010/wordprocessingShape">
                    <wps:wsp>
                      <wps:cNvSpPr/>
                      <wps:spPr>
                        <a:xfrm>
                          <a:off x="0" y="0"/>
                          <a:ext cx="528320" cy="335280"/>
                        </a:xfrm>
                        <a:prstGeom prst="rect">
                          <a:avLst/>
                        </a:prstGeom>
                      </wps:spPr>
                      <wps:style>
                        <a:lnRef idx="2">
                          <a:schemeClr val="dk1"/>
                        </a:lnRef>
                        <a:fillRef idx="1">
                          <a:schemeClr val="lt1"/>
                        </a:fillRef>
                        <a:effectRef idx="0">
                          <a:schemeClr val="dk1"/>
                        </a:effectRef>
                        <a:fontRef idx="minor">
                          <a:schemeClr val="dk1"/>
                        </a:fontRef>
                      </wps:style>
                      <wps:txbx>
                        <w:txbxContent>
                          <w:p w:rsidR="00CD3925" w:rsidRDefault="00CD3925" w:rsidP="00CD3925">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1745B" id="Rectangle 37" o:spid="_x0000_s1038" style="position:absolute;margin-left:49.6pt;margin-top:224.9pt;width:41.6pt;height:26.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" fillcolor="white [3201]" strokecolor="#2c2c2c [3200]" strokeweight="1pt">
                <v:textbox>
                  <w:txbxContent>
                    <w:p w:rsidR="00CD3925" w:rsidRDefault="00CD3925" w:rsidP="00CD3925">
                      <w:pPr>
                        <w:jc w:val="center"/>
                      </w:pPr>
                      <w:r>
                        <w:t>Back</w:t>
                      </w:r>
                    </w:p>
                  </w:txbxContent>
                </v:textbox>
                <w10:wrap type="tight"/>
              </v:rect>
            </w:pict>
          </mc:Fallback>
        </mc:AlternateContent>
      </w:r>
      <w:r w:rsidR="00CD3925">
        <w:rPr>
          <w:noProof/>
          <w:lang w:val="en-CA" w:eastAsia="en-CA"/>
        </w:rPr>
        <mc:AlternateContent>
          <mc:Choice Requires="wps">
            <w:drawing>
              <wp:anchor distT="0" distB="0" distL="114300" distR="114300" simplePos="0" relativeHeight="251705344" behindDoc="1" locked="0" layoutInCell="1" allowOverlap="1" wp14:anchorId="773D1F99" wp14:editId="7EF2205F">
                <wp:simplePos x="0" y="0"/>
                <wp:positionH relativeFrom="column">
                  <wp:posOffset>314960</wp:posOffset>
                </wp:positionH>
                <wp:positionV relativeFrom="paragraph">
                  <wp:posOffset>2368550</wp:posOffset>
                </wp:positionV>
                <wp:extent cx="1828800" cy="1828800"/>
                <wp:effectExtent l="0" t="0" r="0" b="5715"/>
                <wp:wrapTopAndBottom/>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D3925">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Instructions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773D1F99" id="Text Box 36" o:spid="_x0000_s1039" type="#_x0000_t202" style="position:absolute;margin-left:24.8pt;margin-top:186.5pt;width:2in;height:2in;z-index:-251611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" filled="f" stroked="f">
                <v:textbox style="mso-fit-shape-to-text:t">
                  <w:txbxContent>
                    <w:p w:rsidR="00CD3925" w:rsidRPr="00CD3925" w:rsidRDefault="00CD3925" w:rsidP="00CD3925">
                      <w:pPr>
                        <w:jc w:val="center"/>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D3925">
                        <w:rPr>
                          <w:b/>
                          <w:noProof/>
                          <w:color w:val="08CC78" w:themeColor="accent3"/>
                          <w:sz w:val="3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Instructions</w:t>
                      </w:r>
                    </w:p>
                  </w:txbxContent>
                </v:textbox>
                <w10:wrap type="topAndBottom"/>
              </v:shape>
            </w:pict>
          </mc:Fallback>
        </mc:AlternateContent>
      </w:r>
      <w:r w:rsidR="00CD3925">
        <w:rPr>
          <w:noProof/>
          <w:lang w:val="en-CA" w:eastAsia="en-CA"/>
        </w:rPr>
        <mc:AlternateContent>
          <mc:Choice Requires="wps">
            <w:drawing>
              <wp:anchor distT="0" distB="0" distL="114300" distR="114300" simplePos="0" relativeHeight="251688960" behindDoc="0" locked="0" layoutInCell="1" allowOverlap="1" wp14:anchorId="29D0DD04" wp14:editId="4CBBA9B6">
                <wp:simplePos x="0" y="0"/>
                <wp:positionH relativeFrom="column">
                  <wp:posOffset>325120</wp:posOffset>
                </wp:positionH>
                <wp:positionV relativeFrom="paragraph">
                  <wp:posOffset>1911350</wp:posOffset>
                </wp:positionV>
                <wp:extent cx="1219200" cy="1391920"/>
                <wp:effectExtent l="0" t="0" r="19050" b="17780"/>
                <wp:wrapNone/>
                <wp:docPr id="24" name="Rounded Rectangle 24"/>
                <wp:cNvGraphicFramePr/>
                <a:graphic xmlns:a="http://schemas.openxmlformats.org/drawingml/2006/main">
                  <a:graphicData uri="http://schemas.microsoft.com/office/word/2010/wordprocessingShape">
                    <wps:wsp>
                      <wps:cNvSpPr/>
                      <wps:spPr>
                        <a:xfrm>
                          <a:off x="0" y="0"/>
                          <a:ext cx="1219200" cy="139192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94BEF2" id="Rounded Rectangle 24" o:spid="_x0000_s1026" style="position:absolute;margin-left:25.6pt;margin-top:150.5pt;width:96pt;height:109.6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" fillcolor="#828288 [3208]" strokecolor="#404043 [1608]" strokeweight="1pt"/>
            </w:pict>
          </mc:Fallback>
        </mc:AlternateContent>
      </w:r>
      <w:r w:rsidR="00CD3925">
        <w:rPr>
          <w:noProof/>
          <w:lang w:val="en-CA" w:eastAsia="en-CA"/>
        </w:rPr>
        <mc:AlternateContent>
          <mc:Choice Requires="wps">
            <w:drawing>
              <wp:anchor distT="0" distB="0" distL="114300" distR="114300" simplePos="0" relativeHeight="251699200" behindDoc="0" locked="0" layoutInCell="1" allowOverlap="1" wp14:anchorId="566A7AFD" wp14:editId="4DFD2DE0">
                <wp:simplePos x="0" y="0"/>
                <wp:positionH relativeFrom="column">
                  <wp:posOffset>284480</wp:posOffset>
                </wp:positionH>
                <wp:positionV relativeFrom="paragraph">
                  <wp:posOffset>3536950</wp:posOffset>
                </wp:positionV>
                <wp:extent cx="1198880" cy="619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98880"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925" w:rsidRPr="00CD3925" w:rsidRDefault="00CD3925" w:rsidP="00CD3925">
                            <w:pPr>
                              <w:jc w:val="center"/>
                              <w:rPr>
                                <w:rFonts w:ascii="Segoe UI" w:hAnsi="Segoe UI" w:cs="Segoe UI"/>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A7AFD" id="Text Box 32" o:spid="_x0000_s1040" type="#_x0000_t202" style="position:absolute;margin-left:22.4pt;margin-top:278.5pt;width:94.4pt;height:48.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" filled="f" stroked="f" strokeweight=".5pt">
                <v:textbox>
                  <w:txbxContent>
                    <w:p w:rsidR="00CD3925" w:rsidRPr="00CD3925" w:rsidRDefault="00CD3925" w:rsidP="00CD3925">
                      <w:pPr>
                        <w:jc w:val="center"/>
                        <w:rPr>
                          <w:rFonts w:ascii="Segoe UI" w:hAnsi="Segoe UI" w:cs="Segoe UI"/>
                          <w:sz w:val="52"/>
                        </w:rPr>
                      </w:pPr>
                    </w:p>
                  </w:txbxContent>
                </v:textbox>
              </v:shape>
            </w:pict>
          </mc:Fallback>
        </mc:AlternateContent>
      </w:r>
      <w:r w:rsidR="00CD3925">
        <w:rPr>
          <w:noProof/>
          <w:lang w:val="en-CA" w:eastAsia="en-CA"/>
        </w:rPr>
        <mc:AlternateContent>
          <mc:Choice Requires="wps">
            <w:drawing>
              <wp:anchor distT="0" distB="0" distL="114300" distR="114300" simplePos="0" relativeHeight="251692032" behindDoc="0" locked="0" layoutInCell="1" allowOverlap="1" wp14:anchorId="04D5CEC8" wp14:editId="196A916C">
                <wp:simplePos x="0" y="0"/>
                <wp:positionH relativeFrom="column">
                  <wp:posOffset>284480</wp:posOffset>
                </wp:positionH>
                <wp:positionV relativeFrom="paragraph">
                  <wp:posOffset>1951990</wp:posOffset>
                </wp:positionV>
                <wp:extent cx="1198880" cy="6197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98880" cy="61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925" w:rsidRPr="00CD3925" w:rsidRDefault="00CD3925" w:rsidP="00CD3925">
                            <w:pPr>
                              <w:jc w:val="center"/>
                              <w:rPr>
                                <w:rFonts w:ascii="Segoe UI" w:hAnsi="Segoe UI" w:cs="Segoe UI"/>
                                <w:sz w:val="52"/>
                              </w:rPr>
                            </w:pPr>
                            <w:r>
                              <w:rPr>
                                <w:rFonts w:ascii="Segoe UI" w:hAnsi="Segoe UI" w:cs="Segoe UI"/>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5CEC8" id="Text Box 28" o:spid="_x0000_s1041" type="#_x0000_t202" style="position:absolute;margin-left:22.4pt;margin-top:153.7pt;width:94.4pt;height:48.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" filled="f" stroked="f" strokeweight=".5pt">
                <v:textbox>
                  <w:txbxContent>
                    <w:p w:rsidR="00CD3925" w:rsidRPr="00CD3925" w:rsidRDefault="00CD3925" w:rsidP="00CD3925">
                      <w:pPr>
                        <w:jc w:val="center"/>
                        <w:rPr>
                          <w:rFonts w:ascii="Segoe UI" w:hAnsi="Segoe UI" w:cs="Segoe UI"/>
                          <w:sz w:val="52"/>
                        </w:rPr>
                      </w:pPr>
                      <w:r>
                        <w:rPr>
                          <w:rFonts w:ascii="Segoe UI" w:hAnsi="Segoe UI" w:cs="Segoe UI"/>
                          <w:sz w:val="52"/>
                        </w:rPr>
                        <w:t>1</w:t>
                      </w:r>
                    </w:p>
                  </w:txbxContent>
                </v:textbox>
              </v:shape>
            </w:pict>
          </mc:Fallback>
        </mc:AlternateContent>
      </w:r>
      <w:r>
        <w:t>There are 5 screens: start, instructions, selection, and both player screens. The battles will be done on the player screens, and you can get to start from any screen. (</w:t>
      </w:r>
      <w:r w:rsidR="000C2911">
        <w:t>Except</w:t>
      </w:r>
      <w:r>
        <w:t xml:space="preserve"> selection)</w:t>
      </w:r>
    </w:p>
    <w:p w:rsidR="00F37C32" w:rsidRDefault="00F37C32" w:rsidP="0096524B"/>
    <w:p w:rsidR="00F37C32" w:rsidRDefault="000C2911" w:rsidP="0096524B">
      <w:r>
        <w:rPr>
          <w:noProof/>
          <w:lang w:val="en-CA" w:eastAsia="en-CA"/>
        </w:rPr>
        <mc:AlternateContent>
          <mc:Choice Requires="wps">
            <w:drawing>
              <wp:anchor distT="0" distB="0" distL="114300" distR="114300" simplePos="0" relativeHeight="251729920" behindDoc="0" locked="0" layoutInCell="1" allowOverlap="1" wp14:anchorId="285989A5" wp14:editId="0E023545">
                <wp:simplePos x="0" y="0"/>
                <wp:positionH relativeFrom="column">
                  <wp:posOffset>1686560</wp:posOffset>
                </wp:positionH>
                <wp:positionV relativeFrom="paragraph">
                  <wp:posOffset>826135</wp:posOffset>
                </wp:positionV>
                <wp:extent cx="2682240" cy="3373120"/>
                <wp:effectExtent l="1581150" t="76200" r="22860" b="36830"/>
                <wp:wrapNone/>
                <wp:docPr id="56" name="Elbow Connector 56"/>
                <wp:cNvGraphicFramePr/>
                <a:graphic xmlns:a="http://schemas.openxmlformats.org/drawingml/2006/main">
                  <a:graphicData uri="http://schemas.microsoft.com/office/word/2010/wordprocessingShape">
                    <wps:wsp>
                      <wps:cNvCnPr/>
                      <wps:spPr>
                        <a:xfrm flipH="1" flipV="1">
                          <a:off x="0" y="0"/>
                          <a:ext cx="2682240" cy="3373120"/>
                        </a:xfrm>
                        <a:prstGeom prst="bentConnector3">
                          <a:avLst>
                            <a:gd name="adj1" fmla="val 1582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5299B" id="Elbow Connector 56" o:spid="_x0000_s1026" type="#_x0000_t34" style="position:absolute;margin-left:132.8pt;margin-top:65.05pt;width:211.2pt;height:265.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" adj="34188" strokecolor="#2c2c2c [3200]">
                <v:stroke endarrow="block"/>
              </v:shape>
            </w:pict>
          </mc:Fallback>
        </mc:AlternateContent>
      </w:r>
    </w:p>
    <w:p w:rsidR="00F37C32" w:rsidRDefault="000C2911" w:rsidP="0096524B">
      <w:r>
        <w:rPr>
          <w:noProof/>
          <w:lang w:val="en-CA" w:eastAsia="en-CA"/>
        </w:rPr>
        <mc:AlternateContent>
          <mc:Choice Requires="wps">
            <w:drawing>
              <wp:anchor distT="0" distB="0" distL="114300" distR="114300" simplePos="0" relativeHeight="251723776" behindDoc="0" locked="0" layoutInCell="1" allowOverlap="1" wp14:anchorId="00D04724" wp14:editId="5145EBCC">
                <wp:simplePos x="0" y="0"/>
                <wp:positionH relativeFrom="column">
                  <wp:posOffset>2834640</wp:posOffset>
                </wp:positionH>
                <wp:positionV relativeFrom="paragraph">
                  <wp:posOffset>1212850</wp:posOffset>
                </wp:positionV>
                <wp:extent cx="833120" cy="60960"/>
                <wp:effectExtent l="0" t="19050" r="81280" b="91440"/>
                <wp:wrapNone/>
                <wp:docPr id="50" name="Elbow Connector 50"/>
                <wp:cNvGraphicFramePr/>
                <a:graphic xmlns:a="http://schemas.openxmlformats.org/drawingml/2006/main">
                  <a:graphicData uri="http://schemas.microsoft.com/office/word/2010/wordprocessingShape">
                    <wps:wsp>
                      <wps:cNvCnPr/>
                      <wps:spPr>
                        <a:xfrm>
                          <a:off x="0" y="0"/>
                          <a:ext cx="833120" cy="60960"/>
                        </a:xfrm>
                        <a:prstGeom prst="bentConnector3">
                          <a:avLst>
                            <a:gd name="adj1" fmla="val 134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05747" id="Elbow Connector 50" o:spid="_x0000_s1026" type="#_x0000_t34" style="position:absolute;margin-left:223.2pt;margin-top:95.5pt;width:65.6pt;height:4.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" adj="2902" strokecolor="#2c2c2c [3200]">
                <v:stroke endarrow="block"/>
              </v:shape>
            </w:pict>
          </mc:Fallback>
        </mc:AlternateContent>
      </w:r>
    </w:p>
    <w:p w:rsidR="00F37C32" w:rsidRDefault="00F37C32" w:rsidP="0096524B"/>
    <w:p w:rsidR="00F37C32" w:rsidRDefault="00F37C32" w:rsidP="0096524B"/>
    <w:p w:rsidR="00F37C32" w:rsidRDefault="00F37C32" w:rsidP="0096524B"/>
    <w:p w:rsidR="00F37C32" w:rsidRDefault="000C2911" w:rsidP="0096524B">
      <w:r>
        <w:rPr>
          <w:noProof/>
          <w:lang w:val="en-CA" w:eastAsia="en-CA"/>
        </w:rPr>
        <mc:AlternateContent>
          <mc:Choice Requires="wps">
            <w:drawing>
              <wp:anchor distT="0" distB="0" distL="114300" distR="114300" simplePos="0" relativeHeight="251730944" behindDoc="0" locked="0" layoutInCell="1" allowOverlap="1" wp14:anchorId="1DB4DEB3" wp14:editId="3ED03040">
                <wp:simplePos x="0" y="0"/>
                <wp:positionH relativeFrom="column">
                  <wp:posOffset>4378960</wp:posOffset>
                </wp:positionH>
                <wp:positionV relativeFrom="paragraph">
                  <wp:posOffset>247650</wp:posOffset>
                </wp:positionV>
                <wp:extent cx="274320" cy="243840"/>
                <wp:effectExtent l="0" t="0" r="30480" b="22860"/>
                <wp:wrapNone/>
                <wp:docPr id="57" name="Straight Connector 57"/>
                <wp:cNvGraphicFramePr/>
                <a:graphic xmlns:a="http://schemas.openxmlformats.org/drawingml/2006/main">
                  <a:graphicData uri="http://schemas.microsoft.com/office/word/2010/wordprocessingShape">
                    <wps:wsp>
                      <wps:cNvCnPr/>
                      <wps:spPr>
                        <a:xfrm flipH="1">
                          <a:off x="0" y="0"/>
                          <a:ext cx="27432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87822" id="Straight Connector 57"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8pt,19.5pt" to="366.4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" strokecolor="#2c2c2c [3200]"/>
            </w:pict>
          </mc:Fallback>
        </mc:AlternateContent>
      </w:r>
    </w:p>
    <w:p w:rsidR="00F37C32" w:rsidRDefault="00F37C32" w:rsidP="0096524B"/>
    <w:p w:rsidR="00F37C32" w:rsidRDefault="000C2911" w:rsidP="0096524B">
      <w:r w:rsidRPr="000C2911">
        <w:rPr>
          <w:noProof/>
          <w:lang w:val="en-CA" w:eastAsia="en-CA"/>
        </w:rPr>
        <w:drawing>
          <wp:anchor distT="0" distB="0" distL="114300" distR="114300" simplePos="0" relativeHeight="251732992" behindDoc="1" locked="0" layoutInCell="1" allowOverlap="1" wp14:anchorId="5772564D" wp14:editId="5865A4A8">
            <wp:simplePos x="0" y="0"/>
            <wp:positionH relativeFrom="column">
              <wp:posOffset>3667760</wp:posOffset>
            </wp:positionH>
            <wp:positionV relativeFrom="paragraph">
              <wp:posOffset>-55880</wp:posOffset>
            </wp:positionV>
            <wp:extent cx="2179955" cy="2184400"/>
            <wp:effectExtent l="0" t="0" r="0" b="6350"/>
            <wp:wrapTight wrapText="bothSides">
              <wp:wrapPolygon edited="0">
                <wp:start x="0" y="0"/>
                <wp:lineTo x="0" y="21474"/>
                <wp:lineTo x="21329" y="21474"/>
                <wp:lineTo x="21329" y="0"/>
                <wp:lineTo x="0" y="0"/>
              </wp:wrapPolygon>
            </wp:wrapTight>
            <wp:docPr id="5" name="Picture 5" descr="C:\Users\Maanav\Desktop\ww2 po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nav\Desktop\ww2 poste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955"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C32" w:rsidRPr="000C2911" w:rsidRDefault="00F37C32" w:rsidP="0096524B">
      <w:pPr>
        <w:rPr>
          <w:sz w:val="32"/>
        </w:rPr>
      </w:pPr>
      <w:r w:rsidRPr="000C2911">
        <w:rPr>
          <w:sz w:val="32"/>
        </w:rPr>
        <w:t>Screen Layout</w:t>
      </w:r>
    </w:p>
    <w:p w:rsidR="000C2911" w:rsidRDefault="000C2911" w:rsidP="0096524B">
      <w:pPr>
        <w:rPr>
          <w:noProof/>
        </w:rPr>
      </w:pPr>
      <w:r>
        <w:t>On the main menu screen, there are two buttons at the bottom of the screen, accompanied by a splash picture for my game (specification 2 – pictures!)</w:t>
      </w:r>
      <w:r w:rsidRPr="000C2911">
        <w:rPr>
          <w:noProof/>
        </w:rPr>
        <w:t xml:space="preserve"> </w:t>
      </w:r>
    </w:p>
    <w:p w:rsidR="000C2911" w:rsidRDefault="000C2911" w:rsidP="0096524B">
      <w:pPr>
        <w:rPr>
          <w:noProof/>
        </w:rPr>
      </w:pPr>
    </w:p>
    <w:p w:rsidR="000C2911" w:rsidRDefault="000C2911" w:rsidP="0096524B">
      <w:pPr>
        <w:rPr>
          <w:noProof/>
        </w:rPr>
      </w:pPr>
    </w:p>
    <w:p w:rsidR="000C2911" w:rsidRDefault="000C2911" w:rsidP="0096524B">
      <w:pPr>
        <w:rPr>
          <w:noProof/>
        </w:rPr>
      </w:pPr>
      <w:r>
        <w:rPr>
          <w:noProof/>
          <w:lang w:val="en-CA" w:eastAsia="en-C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86.4pt;margin-top:0;width:181.9pt;height:170.1pt;z-index:-251582464;mso-position-horizontal-relative:text;mso-position-vertical-relative:text" wrapcoords="-39 0 -39 21558 21600 21558 21600 0 -39 0">
            <v:imagedata r:id="rId22" o:title="2"/>
            <w10:wrap type="tight"/>
          </v:shape>
        </w:pict>
      </w:r>
      <w:r>
        <w:rPr>
          <w:noProof/>
        </w:rPr>
        <w:t>The instructions screen has a few pictures, as well as a title and boxes for each set of instructions. The legend is also divided under, so that players can understand how each ship is placed (drawn) (specification 2 – easy to understand).</w:t>
      </w:r>
    </w:p>
    <w:p w:rsidR="000C2911" w:rsidRDefault="000C2911" w:rsidP="0096524B">
      <w:pPr>
        <w:rPr>
          <w:noProof/>
        </w:rPr>
      </w:pPr>
    </w:p>
    <w:p w:rsidR="000C2911" w:rsidRDefault="000C2911" w:rsidP="0096524B">
      <w:pPr>
        <w:rPr>
          <w:noProof/>
        </w:rPr>
      </w:pPr>
      <w:r>
        <w:rPr>
          <w:noProof/>
        </w:rPr>
        <w:t xml:space="preserve">Both the screens for player 1 and player 2 </w:t>
      </w:r>
      <w:r w:rsidR="00476B66">
        <w:rPr>
          <w:noProof/>
        </w:rPr>
        <w:t xml:space="preserve">(specification 5 – 2 players) </w:t>
      </w:r>
      <w:r>
        <w:rPr>
          <w:noProof/>
        </w:rPr>
        <w:t>are created with two grids, and buttons, for both the ships and passing / resetting / rotating the ships. Upon use, (depending on the button), they are disabled (specification 3 – restriction of input). Also, these ships are unable to be placed on top of one another, or in an area which they would be outside the grid (specification 3 – error handing).</w:t>
      </w:r>
      <w:r w:rsidR="00476B66">
        <w:rPr>
          <w:noProof/>
        </w:rPr>
        <w:t xml:space="preserve"> Finally, both screens are themed, and appropriately so for the game and for their age group (specifications 2 and 4)</w:t>
      </w:r>
    </w:p>
    <w:p w:rsidR="00476B66" w:rsidRDefault="00476B66" w:rsidP="0096524B">
      <w:pPr>
        <w:rPr>
          <w:noProof/>
        </w:rPr>
      </w:pPr>
      <w:r>
        <w:rPr>
          <w:noProof/>
          <w:lang w:val="en-CA" w:eastAsia="en-CA"/>
        </w:rPr>
        <w:pict>
          <v:shape id="_x0000_s1028" type="#_x0000_t75" style="position:absolute;margin-left:53.6pt;margin-top:47pt;width:361.85pt;height:329.9pt;z-index:-251581440;mso-position-horizontal-relative:text;mso-position-vertical-relative:text" wrapcoords="-35 0 -35 21562 21600 21562 21600 0 -35 0">
            <v:imagedata r:id="rId23" o:title="3"/>
            <w10:wrap type="tight"/>
          </v:shape>
        </w:pict>
      </w:r>
      <w:r>
        <w:rPr>
          <w:noProof/>
        </w:rPr>
        <w:t>All screens are resized according to their content, but all fall below 1280x1024, or the required screen size. Also, there is a new widget used in the form of the JComboBox, as well as the JPanel (using flowlayouts) (specification 7).</w:t>
      </w: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rPr>
      </w:pPr>
    </w:p>
    <w:p w:rsidR="00476B66" w:rsidRDefault="00476B66" w:rsidP="0096524B">
      <w:pPr>
        <w:rPr>
          <w:noProof/>
          <w:sz w:val="32"/>
        </w:rPr>
      </w:pPr>
      <w:r w:rsidRPr="00476B66">
        <w:rPr>
          <w:noProof/>
          <w:sz w:val="32"/>
        </w:rPr>
        <w:lastRenderedPageBreak/>
        <w:t>Game Instructions</w:t>
      </w:r>
    </w:p>
    <w:p w:rsidR="00476B66" w:rsidRDefault="00476B66" w:rsidP="0096524B">
      <w:pPr>
        <w:rPr>
          <w:noProof/>
        </w:rPr>
      </w:pPr>
      <w:r>
        <w:rPr>
          <w:noProof/>
        </w:rPr>
        <w:t>These instructions are taken straight from the official battleship website to ensure they are clear, consice and easy to understand.(specification 2 – user friendly). Also, the game is coded efficiently through many arrays, and else ifs used as often as possible, accompanied by both while and for loops, where needed (specifications 1 and 5).</w:t>
      </w:r>
    </w:p>
    <w:p w:rsidR="00476B66" w:rsidRDefault="00476B66" w:rsidP="0096524B">
      <w:pPr>
        <w:rPr>
          <w:noProof/>
        </w:rPr>
      </w:pPr>
      <w:r>
        <w:rPr>
          <w:noProof/>
        </w:rPr>
        <w:t>These instructions are taken form the official Battlehip site:</w:t>
      </w:r>
      <w:r w:rsidR="006D28FD">
        <w:rPr>
          <w:rStyle w:val="FootnoteReference"/>
          <w:noProof/>
        </w:rPr>
        <w:footnoteReference w:id="1"/>
      </w:r>
    </w:p>
    <w:p w:rsidR="00476B66" w:rsidRDefault="00476B66" w:rsidP="006D28FD">
      <w:pPr>
        <w:ind w:left="720"/>
        <w:rPr>
          <w:noProof/>
        </w:rPr>
      </w:pPr>
      <w:r>
        <w:rPr>
          <w:noProof/>
        </w:rPr>
        <w:t>Start by placing each of your five ships on the lower part (your part) of the battlefield</w:t>
      </w:r>
      <w:r>
        <w:rPr>
          <w:noProof/>
        </w:rPr>
        <w:t xml:space="preserve">. </w:t>
      </w:r>
      <w:r>
        <w:rPr>
          <w:noProof/>
        </w:rPr>
        <w:t>Use the rotate button to choose between vertical and horizontal, both orientations are fine!</w:t>
      </w:r>
      <w:r>
        <w:rPr>
          <w:noProof/>
        </w:rPr>
        <w:t xml:space="preserve"> Your ships may NOT overlap! </w:t>
      </w:r>
      <w:r>
        <w:rPr>
          <w:noProof/>
        </w:rPr>
        <w:t>Once your ships are placed, you may not reset their position for the remainder of the game.</w:t>
      </w:r>
    </w:p>
    <w:p w:rsidR="00476B66" w:rsidRDefault="00476B66" w:rsidP="006D28FD">
      <w:pPr>
        <w:ind w:left="720"/>
        <w:rPr>
          <w:noProof/>
        </w:rPr>
      </w:pPr>
      <w:r>
        <w:rPr>
          <w:noProof/>
        </w:rPr>
        <w:t>When it is your turn, you may click a position, then click lock in to fire at that position</w:t>
      </w:r>
      <w:r w:rsidR="006D28FD">
        <w:rPr>
          <w:noProof/>
        </w:rPr>
        <w:t xml:space="preserve">. </w:t>
      </w:r>
      <w:r>
        <w:rPr>
          <w:noProof/>
        </w:rPr>
        <w:t xml:space="preserve">Upon firing, you will be notified if </w:t>
      </w:r>
      <w:r w:rsidR="006D28FD">
        <w:rPr>
          <w:noProof/>
        </w:rPr>
        <w:t>you have hit a ship, or missed.</w:t>
      </w:r>
      <w:r>
        <w:rPr>
          <w:noProof/>
        </w:rPr>
        <w:t>If you hit a ship, you will be notified which one. Based on the key, your following shots should keep in mind the length of the ship</w:t>
      </w:r>
      <w:r w:rsidR="006D28FD">
        <w:rPr>
          <w:noProof/>
        </w:rPr>
        <w:t xml:space="preserve"> (</w:t>
      </w:r>
      <w:r>
        <w:rPr>
          <w:noProof/>
        </w:rPr>
        <w:t>If you've hit a carrier, it's a length of five, so ensur</w:t>
      </w:r>
      <w:r w:rsidR="006D28FD">
        <w:rPr>
          <w:noProof/>
        </w:rPr>
        <w:t xml:space="preserve">e to keep firing till it's sunk). </w:t>
      </w:r>
      <w:r>
        <w:rPr>
          <w:noProof/>
        </w:rPr>
        <w:t>Ensure to have fun while playing!</w:t>
      </w:r>
    </w:p>
    <w:p w:rsidR="006D28FD" w:rsidRDefault="006D28FD" w:rsidP="006D28FD">
      <w:pPr>
        <w:rPr>
          <w:noProof/>
        </w:rPr>
      </w:pPr>
      <w:r>
        <w:rPr>
          <w:noProof/>
        </w:rPr>
        <w:t>They have been somewhat modified for the purposes of my game (click instead of place, etc.).</w:t>
      </w:r>
    </w:p>
    <w:p w:rsidR="006D28FD" w:rsidRDefault="006D28FD" w:rsidP="006D28FD">
      <w:pPr>
        <w:rPr>
          <w:noProof/>
        </w:rPr>
      </w:pPr>
      <w:r>
        <w:rPr>
          <w:noProof/>
          <w:lang w:val="en-CA" w:eastAsia="en-CA"/>
        </w:rPr>
        <w:drawing>
          <wp:anchor distT="0" distB="0" distL="114300" distR="114300" simplePos="0" relativeHeight="251736064" behindDoc="1" locked="0" layoutInCell="1" allowOverlap="1" wp14:anchorId="69DA315E" wp14:editId="72A4CEAB">
            <wp:simplePos x="0" y="0"/>
            <wp:positionH relativeFrom="margin">
              <wp:posOffset>2255520</wp:posOffset>
            </wp:positionH>
            <wp:positionV relativeFrom="paragraph">
              <wp:posOffset>12065</wp:posOffset>
            </wp:positionV>
            <wp:extent cx="3810000" cy="3810000"/>
            <wp:effectExtent l="0" t="0" r="0" b="0"/>
            <wp:wrapTight wrapText="bothSides">
              <wp:wrapPolygon edited="0">
                <wp:start x="0" y="0"/>
                <wp:lineTo x="0" y="21492"/>
                <wp:lineTo x="21492" y="21492"/>
                <wp:lineTo x="21492" y="0"/>
                <wp:lineTo x="0" y="0"/>
              </wp:wrapPolygon>
            </wp:wrapTight>
            <wp:docPr id="7" name="Picture 7" descr="k2-_e41f1602-61d2-4e9f-bb41-1cc6a5ed1207.v1.jpg (45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2-_e41f1602-61d2-4e9f-bb41-1cc6a5ed1207.v1.jpg (450×4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To the left is a visual demonstration of the game, or what I’m trying to simluate. The image is made my hasbro, but distributed to many sales locations</w:t>
      </w:r>
      <w:r>
        <w:rPr>
          <w:rStyle w:val="FootnoteReference"/>
          <w:noProof/>
        </w:rPr>
        <w:footnoteReference w:id="2"/>
      </w:r>
      <w:r>
        <w:rPr>
          <w:noProof/>
        </w:rPr>
        <w:t>.</w:t>
      </w: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rPr>
      </w:pPr>
    </w:p>
    <w:p w:rsidR="006D28FD" w:rsidRDefault="006D28FD" w:rsidP="006D28FD">
      <w:pPr>
        <w:rPr>
          <w:noProof/>
          <w:sz w:val="32"/>
        </w:rPr>
      </w:pPr>
      <w:r w:rsidRPr="006D28FD">
        <w:rPr>
          <w:noProof/>
          <w:sz w:val="32"/>
        </w:rPr>
        <w:lastRenderedPageBreak/>
        <w:t>Pictures</w:t>
      </w:r>
    </w:p>
    <w:p w:rsidR="006D28FD" w:rsidRDefault="006D28FD" w:rsidP="006D28FD">
      <w:pPr>
        <w:rPr>
          <w:noProof/>
        </w:rPr>
      </w:pPr>
      <w:r>
        <w:rPr>
          <w:noProof/>
        </w:rPr>
        <w:t>More than helping specification 2 (visually appealing), these pictures will be used to create my game in all ways (setting up my board, firing, etc.)</w:t>
      </w:r>
    </w:p>
    <w:p w:rsidR="006D28FD" w:rsidRDefault="006D28FD" w:rsidP="006D28FD">
      <w:pPr>
        <w:rPr>
          <w:noProof/>
          <w:sz w:val="24"/>
        </w:rPr>
      </w:pPr>
      <w:r>
        <w:rPr>
          <w:noProof/>
          <w:sz w:val="24"/>
        </w:rPr>
        <w:t>Board</w:t>
      </w:r>
    </w:p>
    <w:tbl>
      <w:tblPr>
        <w:tblStyle w:val="TableGrid"/>
        <w:tblW w:w="0" w:type="auto"/>
        <w:tblLook w:val="04A0" w:firstRow="1" w:lastRow="0" w:firstColumn="1" w:lastColumn="0" w:noHBand="0" w:noVBand="1"/>
      </w:tblPr>
      <w:tblGrid>
        <w:gridCol w:w="1558"/>
        <w:gridCol w:w="1558"/>
        <w:gridCol w:w="1558"/>
        <w:gridCol w:w="1558"/>
      </w:tblGrid>
      <w:tr w:rsidR="005F1287" w:rsidTr="006D28FD">
        <w:tc>
          <w:tcPr>
            <w:tcW w:w="1558" w:type="dxa"/>
          </w:tcPr>
          <w:p w:rsidR="005F1287" w:rsidRDefault="005F1287" w:rsidP="006D28FD">
            <w:pPr>
              <w:rPr>
                <w:noProof/>
              </w:rPr>
            </w:pPr>
            <w:r>
              <w:rPr>
                <w:noProof/>
              </w:rPr>
              <w:t>1.jpg</w:t>
            </w:r>
          </w:p>
        </w:tc>
        <w:tc>
          <w:tcPr>
            <w:tcW w:w="1558" w:type="dxa"/>
          </w:tcPr>
          <w:p w:rsidR="005F1287" w:rsidRDefault="005F1287" w:rsidP="006D28FD">
            <w:pPr>
              <w:rPr>
                <w:noProof/>
              </w:rPr>
            </w:pPr>
            <w:r>
              <w:rPr>
                <w:noProof/>
              </w:rPr>
              <w:t>501.jpg</w:t>
            </w:r>
          </w:p>
        </w:tc>
        <w:tc>
          <w:tcPr>
            <w:tcW w:w="1558" w:type="dxa"/>
          </w:tcPr>
          <w:p w:rsidR="005F1287" w:rsidRDefault="005F1287" w:rsidP="006D28FD">
            <w:pPr>
              <w:rPr>
                <w:noProof/>
              </w:rPr>
            </w:pPr>
            <w:r>
              <w:rPr>
                <w:noProof/>
              </w:rPr>
              <w:t>1001.jpg</w:t>
            </w:r>
          </w:p>
        </w:tc>
        <w:tc>
          <w:tcPr>
            <w:tcW w:w="1558" w:type="dxa"/>
          </w:tcPr>
          <w:p w:rsidR="005F1287" w:rsidRDefault="005F1287" w:rsidP="006D28FD">
            <w:pPr>
              <w:rPr>
                <w:noProof/>
              </w:rPr>
            </w:pPr>
            <w:r>
              <w:rPr>
                <w:noProof/>
              </w:rPr>
              <w:t>10001.jpg</w:t>
            </w:r>
          </w:p>
        </w:tc>
      </w:tr>
      <w:tr w:rsidR="005F1287" w:rsidTr="006D28FD">
        <w:tc>
          <w:tcPr>
            <w:tcW w:w="1558" w:type="dxa"/>
          </w:tcPr>
          <w:p w:rsidR="005F1287" w:rsidRDefault="005F1287" w:rsidP="006D28FD">
            <w:pPr>
              <w:rPr>
                <w:noProof/>
              </w:rPr>
            </w:pPr>
            <w:r>
              <w:rPr>
                <w:noProof/>
                <w:lang w:val="en-CA" w:eastAsia="en-CA"/>
              </w:rPr>
              <w:pict>
                <v:shape id="_x0000_s1037" type="#_x0000_t75" style="position:absolute;margin-left:22.4pt;margin-top:16.1pt;width:19.2pt;height:19.2pt;z-index:-251569152;mso-position-horizontal-relative:text;mso-position-vertical-relative:text" wrapcoords="-831 0 -831 20769 21600 20769 21600 0 -831 0">
                  <v:imagedata r:id="rId25" o:title="1"/>
                  <w10:wrap type="tight"/>
                </v:shape>
              </w:pict>
            </w:r>
          </w:p>
        </w:tc>
        <w:tc>
          <w:tcPr>
            <w:tcW w:w="1558" w:type="dxa"/>
          </w:tcPr>
          <w:p w:rsidR="005F1287" w:rsidRDefault="005F1287" w:rsidP="006D28FD">
            <w:pPr>
              <w:rPr>
                <w:noProof/>
              </w:rPr>
            </w:pPr>
            <w:r>
              <w:rPr>
                <w:noProof/>
                <w:lang w:val="en-CA" w:eastAsia="en-CA"/>
              </w:rPr>
              <w:pict>
                <v:shape id="_x0000_s1038" type="#_x0000_t75" style="position:absolute;margin-left:26.1pt;margin-top:17.7pt;width:19.2pt;height:19.2pt;z-index:-251568128;mso-position-horizontal-relative:text;mso-position-vertical-relative:text" wrapcoords="-831 0 -831 20769 21600 20769 21600 0 -831 0">
                  <v:imagedata r:id="rId26" o:title="501"/>
                  <w10:wrap type="tight"/>
                </v:shape>
              </w:pict>
            </w:r>
          </w:p>
        </w:tc>
        <w:tc>
          <w:tcPr>
            <w:tcW w:w="1558" w:type="dxa"/>
          </w:tcPr>
          <w:p w:rsidR="005F1287" w:rsidRDefault="005F1287" w:rsidP="006D28FD">
            <w:pPr>
              <w:rPr>
                <w:noProof/>
              </w:rPr>
            </w:pPr>
            <w:r>
              <w:rPr>
                <w:noProof/>
                <w:lang w:val="en-CA" w:eastAsia="en-CA"/>
              </w:rPr>
              <w:pict>
                <v:shape id="_x0000_s1039" type="#_x0000_t75" style="position:absolute;margin-left:22.4pt;margin-top:17.7pt;width:19.2pt;height:19.2pt;z-index:-251567104;mso-position-horizontal-relative:text;mso-position-vertical-relative:text" wrapcoords="-831 0 -831 20769 21600 20769 21600 0 -831 0">
                  <v:imagedata r:id="rId27" o:title="1001"/>
                  <w10:wrap type="tight"/>
                </v:shape>
              </w:pict>
            </w:r>
          </w:p>
        </w:tc>
        <w:tc>
          <w:tcPr>
            <w:tcW w:w="1558" w:type="dxa"/>
          </w:tcPr>
          <w:p w:rsidR="005F1287" w:rsidRDefault="005F1287" w:rsidP="006D28FD">
            <w:pPr>
              <w:rPr>
                <w:noProof/>
              </w:rPr>
            </w:pPr>
            <w:r>
              <w:rPr>
                <w:noProof/>
                <w:lang w:val="en-CA" w:eastAsia="en-CA"/>
              </w:rPr>
              <w:pict>
                <v:shape id="_x0000_s1040" type="#_x0000_t75" style="position:absolute;margin-left:23.85pt;margin-top:17.7pt;width:19.2pt;height:19.2pt;z-index:-251566080;mso-position-horizontal-relative:text;mso-position-vertical-relative:text" wrapcoords="-831 0 -831 20769 21600 20769 21600 0 -831 0">
                  <v:imagedata r:id="rId28" o:title="10001"/>
                  <w10:wrap type="tight"/>
                </v:shape>
              </w:pict>
            </w:r>
          </w:p>
        </w:tc>
      </w:tr>
    </w:tbl>
    <w:p w:rsidR="00454C3E" w:rsidRDefault="00454C3E" w:rsidP="006D28FD">
      <w:pPr>
        <w:rPr>
          <w:noProof/>
        </w:rPr>
      </w:pPr>
      <w:r>
        <w:rPr>
          <w:noProof/>
        </w:rPr>
        <w:t>Progression Buttons</w:t>
      </w:r>
    </w:p>
    <w:tbl>
      <w:tblPr>
        <w:tblStyle w:val="TableGrid"/>
        <w:tblW w:w="0" w:type="auto"/>
        <w:tblLook w:val="04A0" w:firstRow="1" w:lastRow="0" w:firstColumn="1" w:lastColumn="0" w:noHBand="0" w:noVBand="1"/>
      </w:tblPr>
      <w:tblGrid>
        <w:gridCol w:w="1555"/>
        <w:gridCol w:w="1417"/>
        <w:gridCol w:w="1242"/>
      </w:tblGrid>
      <w:tr w:rsidR="00454C3E" w:rsidTr="00454C3E">
        <w:tc>
          <w:tcPr>
            <w:tcW w:w="1555" w:type="dxa"/>
          </w:tcPr>
          <w:p w:rsidR="00454C3E" w:rsidRDefault="00454C3E" w:rsidP="006D28FD">
            <w:pPr>
              <w:rPr>
                <w:noProof/>
              </w:rPr>
            </w:pPr>
            <w:r>
              <w:rPr>
                <w:noProof/>
              </w:rPr>
              <w:t>Crosshair.png</w:t>
            </w:r>
          </w:p>
        </w:tc>
        <w:tc>
          <w:tcPr>
            <w:tcW w:w="1417" w:type="dxa"/>
          </w:tcPr>
          <w:p w:rsidR="00454C3E" w:rsidRDefault="00454C3E" w:rsidP="006D28FD">
            <w:pPr>
              <w:rPr>
                <w:noProof/>
              </w:rPr>
            </w:pPr>
            <w:r>
              <w:rPr>
                <w:noProof/>
              </w:rPr>
              <w:t>Reset.png</w:t>
            </w:r>
          </w:p>
        </w:tc>
        <w:tc>
          <w:tcPr>
            <w:tcW w:w="1134" w:type="dxa"/>
          </w:tcPr>
          <w:p w:rsidR="00454C3E" w:rsidRDefault="00454C3E" w:rsidP="006D28FD">
            <w:pPr>
              <w:rPr>
                <w:noProof/>
              </w:rPr>
            </w:pPr>
            <w:r>
              <w:rPr>
                <w:noProof/>
              </w:rPr>
              <w:t>Rotate.png</w:t>
            </w:r>
          </w:p>
        </w:tc>
      </w:tr>
      <w:tr w:rsidR="00454C3E" w:rsidTr="00454C3E">
        <w:trPr>
          <w:trHeight w:val="976"/>
        </w:trPr>
        <w:tc>
          <w:tcPr>
            <w:tcW w:w="1555" w:type="dxa"/>
          </w:tcPr>
          <w:p w:rsidR="00454C3E" w:rsidRDefault="00454C3E" w:rsidP="006D28FD">
            <w:pPr>
              <w:rPr>
                <w:noProof/>
              </w:rPr>
            </w:pPr>
            <w:r>
              <w:rPr>
                <w:noProof/>
                <w:lang w:val="en-CA" w:eastAsia="en-CA"/>
              </w:rPr>
              <w:pict>
                <v:shape id="_x0000_s1079" type="#_x0000_t75" style="position:absolute;margin-left:15.7pt;margin-top:8.55pt;width:32pt;height:32pt;z-index:-251528192;mso-position-horizontal-relative:text;mso-position-vertical-relative:text" wrapcoords="5400 0 1350 2700 -675 6075 -675 14175 3375 20925 5400 20925 15525 20925 17550 20925 21600 14175 21600 6075 19575 2700 15525 0 5400 0">
                  <v:imagedata r:id="rId29" o:title="crosshair"/>
                  <w10:wrap type="tight"/>
                </v:shape>
              </w:pict>
            </w:r>
          </w:p>
        </w:tc>
        <w:tc>
          <w:tcPr>
            <w:tcW w:w="1417" w:type="dxa"/>
          </w:tcPr>
          <w:p w:rsidR="00454C3E" w:rsidRDefault="00454C3E" w:rsidP="006D28FD">
            <w:pPr>
              <w:rPr>
                <w:noProof/>
              </w:rPr>
            </w:pPr>
            <w:r>
              <w:rPr>
                <w:noProof/>
                <w:lang w:val="en-CA" w:eastAsia="en-CA"/>
              </w:rPr>
              <w:pict>
                <v:shape id="_x0000_s1081" type="#_x0000_t75" style="position:absolute;margin-left:-1.25pt;margin-top:3.3pt;width:32.4pt;height:33.75pt;z-index:-251527168;mso-position-horizontal-relative:text;mso-position-vertical-relative:text" wrapcoords="9000 518 4140 3283 3240 4147 1620 6048 360 8813 180 11578 720 14342 2160 17107 2160 17453 5220 19872 8280 20909 8640 20909 12780 20909 13140 20909 16200 19872 19440 17107 20700 14342 21240 11578 21060 8813 19800 6048 17280 3283 12420 518 9000 518">
                  <v:imagedata r:id="rId30" o:title="120px-Reset_button.svg"/>
                  <w10:wrap type="tight"/>
                </v:shape>
              </w:pict>
            </w:r>
          </w:p>
        </w:tc>
        <w:tc>
          <w:tcPr>
            <w:tcW w:w="1134" w:type="dxa"/>
          </w:tcPr>
          <w:p w:rsidR="00454C3E" w:rsidRDefault="00454C3E" w:rsidP="006D28FD">
            <w:pPr>
              <w:rPr>
                <w:noProof/>
              </w:rPr>
            </w:pPr>
            <w:r w:rsidRPr="00454C3E">
              <w:rPr>
                <w:noProof/>
                <w:lang w:val="en-CA" w:eastAsia="en-CA"/>
              </w:rPr>
              <w:drawing>
                <wp:anchor distT="0" distB="0" distL="114300" distR="114300" simplePos="0" relativeHeight="251791360" behindDoc="1" locked="0" layoutInCell="1" allowOverlap="1">
                  <wp:simplePos x="0" y="0"/>
                  <wp:positionH relativeFrom="column">
                    <wp:posOffset>1905</wp:posOffset>
                  </wp:positionH>
                  <wp:positionV relativeFrom="paragraph">
                    <wp:posOffset>40640</wp:posOffset>
                  </wp:positionV>
                  <wp:extent cx="579120" cy="579120"/>
                  <wp:effectExtent l="0" t="0" r="0" b="0"/>
                  <wp:wrapTight wrapText="bothSides">
                    <wp:wrapPolygon edited="0">
                      <wp:start x="5684" y="0"/>
                      <wp:lineTo x="1421" y="3553"/>
                      <wp:lineTo x="0" y="7105"/>
                      <wp:lineTo x="0" y="17763"/>
                      <wp:lineTo x="2842" y="20605"/>
                      <wp:lineTo x="8526" y="20605"/>
                      <wp:lineTo x="12079" y="20605"/>
                      <wp:lineTo x="14921" y="20605"/>
                      <wp:lineTo x="20605" y="14921"/>
                      <wp:lineTo x="19895" y="2132"/>
                      <wp:lineTo x="14921" y="0"/>
                      <wp:lineTo x="5684" y="0"/>
                    </wp:wrapPolygon>
                  </wp:wrapTight>
                  <wp:docPr id="13" name="Picture 13" descr="D:\School\Comp Sci\Unit 6 - Battleship\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School\Comp Sci\Unit 6 - Battleship\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54C3E" w:rsidRDefault="00454C3E" w:rsidP="006D28FD">
      <w:pPr>
        <w:rPr>
          <w:noProof/>
        </w:rPr>
      </w:pPr>
    </w:p>
    <w:p w:rsidR="006D28FD" w:rsidRDefault="005F1287" w:rsidP="006D28FD">
      <w:pPr>
        <w:rPr>
          <w:noProof/>
        </w:rPr>
      </w:pPr>
      <w:r>
        <w:rPr>
          <w:noProof/>
        </w:rPr>
        <w:t>Boats</w:t>
      </w:r>
    </w:p>
    <w:tbl>
      <w:tblPr>
        <w:tblStyle w:val="TableGrid"/>
        <w:tblW w:w="0" w:type="auto"/>
        <w:tblLook w:val="04A0" w:firstRow="1" w:lastRow="0" w:firstColumn="1" w:lastColumn="0" w:noHBand="0" w:noVBand="1"/>
      </w:tblPr>
      <w:tblGrid>
        <w:gridCol w:w="1870"/>
        <w:gridCol w:w="1870"/>
        <w:gridCol w:w="1870"/>
        <w:gridCol w:w="1870"/>
        <w:gridCol w:w="1870"/>
      </w:tblGrid>
      <w:tr w:rsidR="005F1287" w:rsidTr="005F1287">
        <w:tc>
          <w:tcPr>
            <w:tcW w:w="1870" w:type="dxa"/>
          </w:tcPr>
          <w:p w:rsidR="005F1287" w:rsidRDefault="005F1287" w:rsidP="006D28FD">
            <w:pPr>
              <w:rPr>
                <w:noProof/>
                <w:lang w:val="en-CA" w:eastAsia="en-CA"/>
              </w:rPr>
            </w:pPr>
            <w:r>
              <w:rPr>
                <w:noProof/>
                <w:lang w:val="en-CA" w:eastAsia="en-CA"/>
              </w:rPr>
              <w:t>Carrier.png</w:t>
            </w:r>
          </w:p>
        </w:tc>
        <w:tc>
          <w:tcPr>
            <w:tcW w:w="1870" w:type="dxa"/>
          </w:tcPr>
          <w:p w:rsidR="005F1287" w:rsidRDefault="005F1287" w:rsidP="006D28FD">
            <w:pPr>
              <w:rPr>
                <w:noProof/>
                <w:lang w:val="en-CA" w:eastAsia="en-CA"/>
              </w:rPr>
            </w:pPr>
            <w:r>
              <w:rPr>
                <w:noProof/>
                <w:lang w:val="en-CA" w:eastAsia="en-CA"/>
              </w:rPr>
              <w:t>Battleship.png</w:t>
            </w:r>
          </w:p>
        </w:tc>
        <w:tc>
          <w:tcPr>
            <w:tcW w:w="1870" w:type="dxa"/>
          </w:tcPr>
          <w:p w:rsidR="005F1287" w:rsidRDefault="005F1287" w:rsidP="006D28FD">
            <w:pPr>
              <w:rPr>
                <w:noProof/>
                <w:lang w:val="en-CA" w:eastAsia="en-CA"/>
              </w:rPr>
            </w:pPr>
            <w:r>
              <w:rPr>
                <w:noProof/>
                <w:lang w:val="en-CA" w:eastAsia="en-CA"/>
              </w:rPr>
              <w:t>Crusier.png</w:t>
            </w:r>
          </w:p>
        </w:tc>
        <w:tc>
          <w:tcPr>
            <w:tcW w:w="1870" w:type="dxa"/>
          </w:tcPr>
          <w:p w:rsidR="005F1287" w:rsidRDefault="005F1287" w:rsidP="006D28FD">
            <w:pPr>
              <w:rPr>
                <w:noProof/>
                <w:lang w:val="en-CA" w:eastAsia="en-CA"/>
              </w:rPr>
            </w:pPr>
            <w:r>
              <w:rPr>
                <w:noProof/>
                <w:lang w:val="en-CA" w:eastAsia="en-CA"/>
              </w:rPr>
              <w:t>Submarine.png</w:t>
            </w:r>
          </w:p>
        </w:tc>
        <w:tc>
          <w:tcPr>
            <w:tcW w:w="1870" w:type="dxa"/>
          </w:tcPr>
          <w:p w:rsidR="005F1287" w:rsidRDefault="005F1287" w:rsidP="006D28FD">
            <w:pPr>
              <w:rPr>
                <w:noProof/>
                <w:lang w:val="en-CA" w:eastAsia="en-CA"/>
              </w:rPr>
            </w:pPr>
            <w:r>
              <w:rPr>
                <w:noProof/>
                <w:lang w:val="en-CA" w:eastAsia="en-CA"/>
              </w:rPr>
              <w:t>Destroyer.png</w:t>
            </w:r>
          </w:p>
        </w:tc>
      </w:tr>
      <w:tr w:rsidR="005F1287" w:rsidTr="005F1287">
        <w:tc>
          <w:tcPr>
            <w:tcW w:w="1870" w:type="dxa"/>
          </w:tcPr>
          <w:p w:rsidR="005F1287" w:rsidRDefault="005F1287" w:rsidP="006D28FD">
            <w:pPr>
              <w:rPr>
                <w:noProof/>
              </w:rPr>
            </w:pPr>
            <w:r>
              <w:rPr>
                <w:noProof/>
                <w:lang w:val="en-CA" w:eastAsia="en-CA"/>
              </w:rPr>
              <w:pict>
                <v:shape id="_x0000_s1041" type="#_x0000_t75" style="position:absolute;margin-left:0;margin-top:18pt;width:76.5pt;height:16.5pt;z-index:-251565056;mso-position-horizontal-relative:text;mso-position-vertical-relative:text" wrapcoords="12071 0 1482 982 -212 2945 -212 19636 424 20618 3176 20618 18635 20618 20965 20618 21600 19636 21600 2945 20753 1964 13341 0 12071 0">
                  <v:imagedata r:id="rId32" o:title="Carrier"/>
                  <w10:wrap type="tight"/>
                </v:shape>
              </w:pict>
            </w:r>
          </w:p>
        </w:tc>
        <w:tc>
          <w:tcPr>
            <w:tcW w:w="1870" w:type="dxa"/>
          </w:tcPr>
          <w:p w:rsidR="005F1287" w:rsidRDefault="005F1287" w:rsidP="006D28FD">
            <w:pPr>
              <w:rPr>
                <w:noProof/>
              </w:rPr>
            </w:pPr>
            <w:r>
              <w:rPr>
                <w:noProof/>
                <w:lang w:val="en-CA" w:eastAsia="en-CA"/>
              </w:rPr>
              <w:pict>
                <v:shape id="_x0000_s1042" type="#_x0000_t75" style="position:absolute;margin-left:8.9pt;margin-top:20pt;width:60pt;height:17.25pt;z-index:-251564032;mso-position-horizontal-relative:text;mso-position-vertical-relative:text" wrapcoords="4050 0 -270 8452 -270 11270 1620 15026 3780 20661 4050 20661 5670 20661 12420 20661 20790 17843 21600 14087 21330 1878 11610 0 4050 0">
                  <v:imagedata r:id="rId33" o:title="Battleship"/>
                  <w10:wrap type="tight"/>
                </v:shape>
              </w:pict>
            </w:r>
          </w:p>
        </w:tc>
        <w:tc>
          <w:tcPr>
            <w:tcW w:w="1870" w:type="dxa"/>
          </w:tcPr>
          <w:p w:rsidR="005F1287" w:rsidRDefault="005F1287" w:rsidP="006D28FD">
            <w:pPr>
              <w:rPr>
                <w:noProof/>
              </w:rPr>
            </w:pPr>
            <w:r>
              <w:rPr>
                <w:noProof/>
                <w:lang w:val="en-CA" w:eastAsia="en-CA"/>
              </w:rPr>
              <w:pict>
                <v:shape id="_x0000_s1043" type="#_x0000_t75" style="position:absolute;margin-left:18.45pt;margin-top:23.6pt;width:47.25pt;height:16.5pt;z-index:-251563008;mso-position-horizontal-relative:text;mso-position-vertical-relative:text" wrapcoords="6514 0 -343 7855 -343 14727 1371 15709 5829 20618 6514 20618 8914 20618 13029 20618 21600 17673 21600 2945 18857 0 8571 0 6514 0">
                  <v:imagedata r:id="rId34" o:title="Cruiser"/>
                  <w10:wrap type="tight"/>
                </v:shape>
              </w:pict>
            </w:r>
          </w:p>
        </w:tc>
        <w:tc>
          <w:tcPr>
            <w:tcW w:w="1870" w:type="dxa"/>
          </w:tcPr>
          <w:p w:rsidR="005F1287" w:rsidRDefault="005F1287" w:rsidP="006D28FD">
            <w:pPr>
              <w:rPr>
                <w:noProof/>
              </w:rPr>
            </w:pPr>
            <w:r>
              <w:rPr>
                <w:noProof/>
                <w:lang w:val="en-CA" w:eastAsia="en-CA"/>
              </w:rPr>
              <w:pict>
                <v:shape id="_x0000_s1044" type="#_x0000_t75" style="position:absolute;margin-left:12pt;margin-top:23.75pt;width:46.5pt;height:13.5pt;z-index:-251561984;mso-position-horizontal-relative:text;mso-position-vertical-relative:text" wrapcoords="5923 0 -348 4800 -348 14400 5574 19200 6619 20400 7665 20400 17071 20400 17768 20400 21600 16800 21600 4800 15677 0 5923 0">
                  <v:imagedata r:id="rId35" o:title="Submarine"/>
                  <w10:wrap type="tight"/>
                </v:shape>
              </w:pict>
            </w:r>
          </w:p>
        </w:tc>
        <w:tc>
          <w:tcPr>
            <w:tcW w:w="1870" w:type="dxa"/>
          </w:tcPr>
          <w:p w:rsidR="005F1287" w:rsidRDefault="005F1287" w:rsidP="006D28FD">
            <w:pPr>
              <w:rPr>
                <w:noProof/>
              </w:rPr>
            </w:pPr>
            <w:r>
              <w:rPr>
                <w:noProof/>
                <w:lang w:val="en-CA" w:eastAsia="en-CA"/>
              </w:rPr>
              <w:pict>
                <v:shape id="_x0000_s1045" type="#_x0000_t75" style="position:absolute;margin-left:21.6pt;margin-top:22.85pt;width:32.25pt;height:17.25pt;z-index:-251560960;mso-position-horizontal-relative:text;mso-position-vertical-relative:text" wrapcoords="9544 0 -502 5635 -502 12209 1507 15026 9042 20661 9544 20661 12558 20661 14065 20661 21098 15965 21600 8452 20093 1878 12558 0 9544 0">
                  <v:imagedata r:id="rId36" o:title="Destroyer"/>
                  <w10:wrap type="tight"/>
                </v:shape>
              </w:pict>
            </w:r>
          </w:p>
        </w:tc>
      </w:tr>
      <w:tr w:rsidR="005F1287" w:rsidTr="005F1287">
        <w:tc>
          <w:tcPr>
            <w:tcW w:w="1870" w:type="dxa"/>
          </w:tcPr>
          <w:p w:rsidR="005F1287" w:rsidRDefault="005F1287" w:rsidP="005F1287">
            <w:pPr>
              <w:rPr>
                <w:noProof/>
                <w:lang w:val="en-CA" w:eastAsia="en-CA"/>
              </w:rPr>
            </w:pPr>
            <w:r>
              <w:rPr>
                <w:noProof/>
                <w:lang w:val="en-CA" w:eastAsia="en-CA"/>
              </w:rPr>
              <w:t>Carrier2.png</w:t>
            </w:r>
          </w:p>
        </w:tc>
        <w:tc>
          <w:tcPr>
            <w:tcW w:w="1870" w:type="dxa"/>
          </w:tcPr>
          <w:p w:rsidR="005F1287" w:rsidRDefault="005F1287" w:rsidP="005F1287">
            <w:pPr>
              <w:rPr>
                <w:noProof/>
                <w:lang w:val="en-CA" w:eastAsia="en-CA"/>
              </w:rPr>
            </w:pPr>
            <w:r>
              <w:rPr>
                <w:noProof/>
                <w:lang w:val="en-CA" w:eastAsia="en-CA"/>
              </w:rPr>
              <w:t>Battleship2.png</w:t>
            </w:r>
          </w:p>
        </w:tc>
        <w:tc>
          <w:tcPr>
            <w:tcW w:w="1870" w:type="dxa"/>
          </w:tcPr>
          <w:p w:rsidR="005F1287" w:rsidRDefault="005F1287" w:rsidP="005F1287">
            <w:pPr>
              <w:rPr>
                <w:noProof/>
                <w:lang w:val="en-CA" w:eastAsia="en-CA"/>
              </w:rPr>
            </w:pPr>
            <w:r>
              <w:rPr>
                <w:noProof/>
                <w:lang w:val="en-CA" w:eastAsia="en-CA"/>
              </w:rPr>
              <w:t>Crusier2.png</w:t>
            </w:r>
          </w:p>
        </w:tc>
        <w:tc>
          <w:tcPr>
            <w:tcW w:w="1870" w:type="dxa"/>
          </w:tcPr>
          <w:p w:rsidR="005F1287" w:rsidRDefault="005F1287" w:rsidP="005F1287">
            <w:pPr>
              <w:rPr>
                <w:noProof/>
                <w:lang w:val="en-CA" w:eastAsia="en-CA"/>
              </w:rPr>
            </w:pPr>
            <w:r>
              <w:rPr>
                <w:noProof/>
                <w:lang w:val="en-CA" w:eastAsia="en-CA"/>
              </w:rPr>
              <w:t>Submarine2.png</w:t>
            </w:r>
          </w:p>
        </w:tc>
        <w:tc>
          <w:tcPr>
            <w:tcW w:w="1870" w:type="dxa"/>
          </w:tcPr>
          <w:p w:rsidR="005F1287" w:rsidRDefault="005F1287" w:rsidP="005F1287">
            <w:pPr>
              <w:rPr>
                <w:noProof/>
                <w:lang w:val="en-CA" w:eastAsia="en-CA"/>
              </w:rPr>
            </w:pPr>
            <w:r>
              <w:rPr>
                <w:noProof/>
                <w:lang w:val="en-CA" w:eastAsia="en-CA"/>
              </w:rPr>
              <w:t>Destroyer2.png</w:t>
            </w:r>
          </w:p>
        </w:tc>
      </w:tr>
      <w:tr w:rsidR="005F1287" w:rsidTr="005F1287">
        <w:tc>
          <w:tcPr>
            <w:tcW w:w="1870" w:type="dxa"/>
          </w:tcPr>
          <w:p w:rsidR="005F1287" w:rsidRDefault="005F1287" w:rsidP="005F1287">
            <w:pPr>
              <w:rPr>
                <w:noProof/>
              </w:rPr>
            </w:pPr>
            <w:r>
              <w:rPr>
                <w:noProof/>
                <w:lang w:val="en-CA" w:eastAsia="en-CA"/>
              </w:rPr>
              <w:pict>
                <v:shape id="_x0000_s1058" type="#_x0000_t75" style="position:absolute;margin-left:31.2pt;margin-top:.3pt;width:16.5pt;height:76.5pt;z-index:-251548672;mso-position-horizontal-relative:text;mso-position-vertical-relative:text" wrapcoords="1964 0 0 212 -982 3388 -982 16941 0 21388 17673 21388 18655 21388 21600 12071 19636 1059 17673 0 1964 0">
                  <v:imagedata r:id="rId37" o:title="Carrier2"/>
                  <w10:wrap type="tight"/>
                </v:shape>
              </w:pict>
            </w:r>
          </w:p>
        </w:tc>
        <w:tc>
          <w:tcPr>
            <w:tcW w:w="1870" w:type="dxa"/>
          </w:tcPr>
          <w:p w:rsidR="005F1287" w:rsidRDefault="005F1287" w:rsidP="005F1287">
            <w:pPr>
              <w:rPr>
                <w:noProof/>
              </w:rPr>
            </w:pPr>
            <w:r>
              <w:rPr>
                <w:noProof/>
                <w:lang w:val="en-CA" w:eastAsia="en-CA"/>
              </w:rPr>
              <w:pict>
                <v:shape id="_x0000_s1057" type="#_x0000_t75" style="position:absolute;margin-left:28.75pt;margin-top:.15pt;width:17.25pt;height:60pt;z-index:-251549696;mso-position-horizontal-relative:text;mso-position-vertical-relative:text" wrapcoords="8452 0 1878 4050 -939 4320 1878 17280 6574 21330 15026 21330 19722 17280 21600 10260 21600 4590 20661 4320 14087 0 8452 0">
                  <v:imagedata r:id="rId38" o:title="Battleship2"/>
                  <w10:wrap type="tight"/>
                </v:shape>
              </w:pict>
            </w:r>
          </w:p>
        </w:tc>
        <w:tc>
          <w:tcPr>
            <w:tcW w:w="1870" w:type="dxa"/>
          </w:tcPr>
          <w:p w:rsidR="005F1287" w:rsidRDefault="005F1287" w:rsidP="005F1287">
            <w:pPr>
              <w:rPr>
                <w:noProof/>
              </w:rPr>
            </w:pPr>
            <w:r>
              <w:rPr>
                <w:noProof/>
                <w:lang w:val="en-CA" w:eastAsia="en-CA"/>
              </w:rPr>
              <w:drawing>
                <wp:anchor distT="0" distB="0" distL="114300" distR="114300" simplePos="0" relativeHeight="251765760" behindDoc="1" locked="0" layoutInCell="1" allowOverlap="1" wp14:anchorId="4205F9B9" wp14:editId="7A4A0F3C">
                  <wp:simplePos x="0" y="0"/>
                  <wp:positionH relativeFrom="margin">
                    <wp:posOffset>481330</wp:posOffset>
                  </wp:positionH>
                  <wp:positionV relativeFrom="paragraph">
                    <wp:posOffset>0</wp:posOffset>
                  </wp:positionV>
                  <wp:extent cx="209550" cy="600075"/>
                  <wp:effectExtent l="0" t="0" r="0" b="9525"/>
                  <wp:wrapTight wrapText="bothSides">
                    <wp:wrapPolygon edited="0">
                      <wp:start x="1964" y="0"/>
                      <wp:lineTo x="0" y="6857"/>
                      <wp:lineTo x="0" y="21257"/>
                      <wp:lineTo x="19636" y="21257"/>
                      <wp:lineTo x="19636" y="6857"/>
                      <wp:lineTo x="15709" y="0"/>
                      <wp:lineTo x="1964" y="0"/>
                    </wp:wrapPolygon>
                  </wp:wrapTight>
                  <wp:docPr id="11" name="Picture 11" descr="C:\Users\Maanav\AppData\Local\Microsoft\Windows\INetCache\Content.Word\Crui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anav\AppData\Local\Microsoft\Windows\INetCache\Content.Word\Cruise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 cy="600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70" w:type="dxa"/>
          </w:tcPr>
          <w:p w:rsidR="005F1287" w:rsidRDefault="005F1287" w:rsidP="005F1287">
            <w:pPr>
              <w:rPr>
                <w:noProof/>
              </w:rPr>
            </w:pPr>
            <w:r>
              <w:rPr>
                <w:noProof/>
                <w:lang w:val="en-CA" w:eastAsia="en-CA"/>
              </w:rPr>
              <w:pict>
                <v:shape id="_x0000_s1056" type="#_x0000_t75" style="position:absolute;margin-left:28.8pt;margin-top:.15pt;width:13.5pt;height:46.5pt;z-index:-251551744;mso-position-horizontal-relative:text;mso-position-vertical-relative:text" wrapcoords="6000 0 0 5574 -1200 10800 -1200 16723 3600 21252 4800 21252 14400 21252 20400 16723 21600 13239 21600 5574 15600 0 6000 0">
                  <v:imagedata r:id="rId40" o:title="Submarine2"/>
                  <w10:wrap type="tight"/>
                </v:shape>
              </w:pict>
            </w:r>
          </w:p>
        </w:tc>
        <w:tc>
          <w:tcPr>
            <w:tcW w:w="1870" w:type="dxa"/>
          </w:tcPr>
          <w:p w:rsidR="005F1287" w:rsidRDefault="005F1287" w:rsidP="005F1287">
            <w:pPr>
              <w:rPr>
                <w:noProof/>
              </w:rPr>
            </w:pPr>
            <w:r>
              <w:rPr>
                <w:noProof/>
                <w:lang w:val="en-CA" w:eastAsia="en-CA"/>
              </w:rPr>
              <w:pict>
                <v:shape id="_x0000_s1055" type="#_x0000_t75" style="position:absolute;margin-left:29.2pt;margin-top:0;width:17.25pt;height:32.25pt;z-index:-251552768;mso-position-horizontal-relative:text;mso-position-vertical-relative:text" wrapcoords="6574 0 -939 10549 0 16074 5635 21098 7513 21098 13148 21098 15026 21098 20661 16074 21600 10549 20661 8037 16904 3014 14087 0 6574 0">
                  <v:imagedata r:id="rId41" o:title="Destroyer2"/>
                  <w10:wrap type="tight"/>
                </v:shape>
              </w:pict>
            </w:r>
          </w:p>
        </w:tc>
      </w:tr>
    </w:tbl>
    <w:p w:rsidR="00454C3E" w:rsidRDefault="00454C3E" w:rsidP="006D28FD">
      <w:pPr>
        <w:rPr>
          <w:noProof/>
        </w:rPr>
      </w:pPr>
    </w:p>
    <w:p w:rsidR="00454C3E" w:rsidRDefault="00454C3E" w:rsidP="006D28FD">
      <w:pPr>
        <w:rPr>
          <w:noProof/>
        </w:rPr>
      </w:pPr>
    </w:p>
    <w:p w:rsidR="00454C3E" w:rsidRDefault="00454C3E" w:rsidP="006D28FD">
      <w:pPr>
        <w:rPr>
          <w:noProof/>
        </w:rPr>
      </w:pPr>
    </w:p>
    <w:p w:rsidR="00454C3E" w:rsidRDefault="00454C3E" w:rsidP="006D28FD">
      <w:pPr>
        <w:rPr>
          <w:noProof/>
        </w:rPr>
      </w:pPr>
    </w:p>
    <w:p w:rsidR="005F1287" w:rsidRDefault="005F1287" w:rsidP="006D28FD">
      <w:pPr>
        <w:rPr>
          <w:noProof/>
        </w:rPr>
      </w:pPr>
      <w:r>
        <w:rPr>
          <w:noProof/>
        </w:rPr>
        <w:lastRenderedPageBreak/>
        <w:t>Grid Pieces</w:t>
      </w:r>
    </w:p>
    <w:p w:rsidR="005F1287" w:rsidRDefault="005F1287" w:rsidP="006D28FD">
      <w:pPr>
        <w:rPr>
          <w:noProof/>
        </w:rPr>
      </w:pPr>
      <w:r>
        <w:rPr>
          <w:noProof/>
        </w:rPr>
        <w:t xml:space="preserve">Because Nobody wants to see all 17 pieces of all the ships divided into </w:t>
      </w:r>
      <w:r w:rsidR="00454C3E">
        <w:rPr>
          <w:noProof/>
        </w:rPr>
        <w:t>4</w:t>
      </w:r>
      <w:r>
        <w:rPr>
          <w:noProof/>
        </w:rPr>
        <w:t xml:space="preserve"> different types for a total of 68 images, I’ll show a demonstration using the three-hole crusier of all the types of image</w:t>
      </w:r>
      <w:r w:rsidR="00454C3E">
        <w:rPr>
          <w:noProof/>
        </w:rPr>
        <w:t>.</w:t>
      </w:r>
    </w:p>
    <w:tbl>
      <w:tblPr>
        <w:tblStyle w:val="TableGrid"/>
        <w:tblW w:w="0" w:type="auto"/>
        <w:tblLook w:val="04A0" w:firstRow="1" w:lastRow="0" w:firstColumn="1" w:lastColumn="0" w:noHBand="0" w:noVBand="1"/>
      </w:tblPr>
      <w:tblGrid>
        <w:gridCol w:w="1870"/>
        <w:gridCol w:w="1870"/>
        <w:gridCol w:w="1870"/>
        <w:gridCol w:w="1870"/>
        <w:gridCol w:w="1870"/>
      </w:tblGrid>
      <w:tr w:rsidR="00454C3E" w:rsidTr="005F1287">
        <w:tc>
          <w:tcPr>
            <w:tcW w:w="1870" w:type="dxa"/>
          </w:tcPr>
          <w:p w:rsidR="00454C3E" w:rsidRDefault="00454C3E" w:rsidP="006D28FD">
            <w:pPr>
              <w:rPr>
                <w:noProof/>
                <w:lang w:val="en-CA" w:eastAsia="en-CA"/>
              </w:rPr>
            </w:pPr>
            <w:r>
              <w:rPr>
                <w:noProof/>
                <w:lang w:val="en-CA" w:eastAsia="en-CA"/>
              </w:rPr>
              <w:t>Name / Picture</w:t>
            </w:r>
          </w:p>
        </w:tc>
        <w:tc>
          <w:tcPr>
            <w:tcW w:w="1870" w:type="dxa"/>
          </w:tcPr>
          <w:p w:rsidR="00454C3E" w:rsidRDefault="00454C3E" w:rsidP="006D28FD">
            <w:pPr>
              <w:rPr>
                <w:noProof/>
                <w:lang w:val="en-CA" w:eastAsia="en-CA"/>
              </w:rPr>
            </w:pPr>
            <w:r w:rsidRPr="00454C3E">
              <w:rPr>
                <w:noProof/>
                <w:lang w:val="en-CA" w:eastAsia="en-CA"/>
              </w:rPr>
              <w:t>Name / Picture</w:t>
            </w:r>
          </w:p>
        </w:tc>
        <w:tc>
          <w:tcPr>
            <w:tcW w:w="1870" w:type="dxa"/>
          </w:tcPr>
          <w:p w:rsidR="00454C3E" w:rsidRDefault="00454C3E" w:rsidP="006D28FD">
            <w:pPr>
              <w:rPr>
                <w:noProof/>
                <w:lang w:val="en-CA" w:eastAsia="en-CA"/>
              </w:rPr>
            </w:pPr>
            <w:r w:rsidRPr="00454C3E">
              <w:rPr>
                <w:noProof/>
                <w:lang w:val="en-CA" w:eastAsia="en-CA"/>
              </w:rPr>
              <w:t>Name / Picture</w:t>
            </w:r>
          </w:p>
        </w:tc>
        <w:tc>
          <w:tcPr>
            <w:tcW w:w="1870" w:type="dxa"/>
          </w:tcPr>
          <w:p w:rsidR="00454C3E" w:rsidRDefault="00454C3E" w:rsidP="006D28FD">
            <w:pPr>
              <w:rPr>
                <w:noProof/>
              </w:rPr>
            </w:pPr>
            <w:r>
              <w:rPr>
                <w:noProof/>
              </w:rPr>
              <w:t>Part of the ship</w:t>
            </w:r>
          </w:p>
        </w:tc>
        <w:tc>
          <w:tcPr>
            <w:tcW w:w="1870" w:type="dxa"/>
          </w:tcPr>
          <w:p w:rsidR="00454C3E" w:rsidRDefault="00454C3E" w:rsidP="006D28FD">
            <w:pPr>
              <w:rPr>
                <w:noProof/>
              </w:rPr>
            </w:pPr>
            <w:r>
              <w:rPr>
                <w:noProof/>
              </w:rPr>
              <w:t>Orientation</w:t>
            </w:r>
          </w:p>
        </w:tc>
      </w:tr>
      <w:tr w:rsidR="005F1287" w:rsidTr="005F1287">
        <w:tc>
          <w:tcPr>
            <w:tcW w:w="1870" w:type="dxa"/>
          </w:tcPr>
          <w:p w:rsidR="005F1287" w:rsidRDefault="005F1287" w:rsidP="006D28FD">
            <w:pPr>
              <w:rPr>
                <w:noProof/>
              </w:rPr>
            </w:pPr>
            <w:r>
              <w:rPr>
                <w:noProof/>
                <w:lang w:val="en-CA" w:eastAsia="en-CA"/>
              </w:rPr>
              <w:pict>
                <v:shape id="_x0000_s1059" type="#_x0000_t75" style="position:absolute;margin-left:0;margin-top:0;width:19.2pt;height:19.2pt;z-index:-251547648;mso-position-horizontal-relative:text;mso-position-vertical-relative:text" wrapcoords="-831 0 -831 20769 21600 20769 21600 0 -831 0">
                  <v:imagedata r:id="rId42" o:title="31"/>
                  <w10:wrap type="tight"/>
                </v:shape>
              </w:pict>
            </w:r>
            <w:r w:rsidR="00454C3E">
              <w:rPr>
                <w:noProof/>
              </w:rPr>
              <w:t>31.jpg</w:t>
            </w:r>
          </w:p>
        </w:tc>
        <w:tc>
          <w:tcPr>
            <w:tcW w:w="1870" w:type="dxa"/>
          </w:tcPr>
          <w:p w:rsidR="005F1287" w:rsidRDefault="005F1287" w:rsidP="006D28FD">
            <w:pPr>
              <w:rPr>
                <w:noProof/>
              </w:rPr>
            </w:pPr>
            <w:r>
              <w:rPr>
                <w:noProof/>
                <w:lang w:val="en-CA" w:eastAsia="en-CA"/>
              </w:rPr>
              <w:pict>
                <v:shape id="_x0000_s1060" type="#_x0000_t75" style="position:absolute;margin-left:0;margin-top:0;width:19.2pt;height:19.2pt;z-index:-251546624;mso-position-horizontal-relative:text;mso-position-vertical-relative:text" wrapcoords="-831 0 -831 20769 21600 20769 21600 0 -831 0">
                  <v:imagedata r:id="rId43" o:title="32"/>
                  <w10:wrap type="tight"/>
                </v:shape>
              </w:pict>
            </w:r>
            <w:r w:rsidR="00454C3E">
              <w:rPr>
                <w:noProof/>
              </w:rPr>
              <w:t>32.jpg</w:t>
            </w:r>
          </w:p>
        </w:tc>
        <w:tc>
          <w:tcPr>
            <w:tcW w:w="1870" w:type="dxa"/>
          </w:tcPr>
          <w:p w:rsidR="005F1287" w:rsidRDefault="005F1287" w:rsidP="006D28FD">
            <w:pPr>
              <w:rPr>
                <w:noProof/>
              </w:rPr>
            </w:pPr>
            <w:r>
              <w:rPr>
                <w:noProof/>
                <w:lang w:val="en-CA" w:eastAsia="en-CA"/>
              </w:rPr>
              <w:pict>
                <v:shape id="_x0000_s1061" type="#_x0000_t75" style="position:absolute;margin-left:-2.3pt;margin-top:1.6pt;width:19.2pt;height:19.2pt;z-index:-251545600;mso-position-horizontal-relative:text;mso-position-vertical-relative:text" wrapcoords="-831 0 -831 20769 21600 20769 21600 0 -831 0">
                  <v:imagedata r:id="rId44" o:title="33"/>
                  <w10:wrap type="tight"/>
                </v:shape>
              </w:pict>
            </w:r>
            <w:r w:rsidR="00454C3E">
              <w:rPr>
                <w:noProof/>
              </w:rPr>
              <w:t>33.jpg</w:t>
            </w:r>
          </w:p>
        </w:tc>
        <w:tc>
          <w:tcPr>
            <w:tcW w:w="1870" w:type="dxa"/>
          </w:tcPr>
          <w:p w:rsidR="005F1287" w:rsidRDefault="00454C3E" w:rsidP="006D28FD">
            <w:pPr>
              <w:rPr>
                <w:noProof/>
              </w:rPr>
            </w:pPr>
            <w:r>
              <w:rPr>
                <w:noProof/>
              </w:rPr>
              <w:t>Ship Parts 1-3</w:t>
            </w:r>
          </w:p>
        </w:tc>
        <w:tc>
          <w:tcPr>
            <w:tcW w:w="1870" w:type="dxa"/>
          </w:tcPr>
          <w:p w:rsidR="005F1287" w:rsidRDefault="00454C3E" w:rsidP="006D28FD">
            <w:pPr>
              <w:rPr>
                <w:noProof/>
              </w:rPr>
            </w:pPr>
            <w:r>
              <w:rPr>
                <w:noProof/>
              </w:rPr>
              <w:t>Vertical</w:t>
            </w:r>
          </w:p>
        </w:tc>
      </w:tr>
      <w:tr w:rsidR="005F1287" w:rsidTr="005F1287">
        <w:tc>
          <w:tcPr>
            <w:tcW w:w="1870" w:type="dxa"/>
          </w:tcPr>
          <w:p w:rsidR="005F1287" w:rsidRDefault="005F1287" w:rsidP="006D28FD">
            <w:pPr>
              <w:rPr>
                <w:noProof/>
              </w:rPr>
            </w:pPr>
            <w:r>
              <w:rPr>
                <w:noProof/>
                <w:lang w:val="en-CA" w:eastAsia="en-CA"/>
              </w:rPr>
              <w:pict>
                <v:shape id="_x0000_s1062" type="#_x0000_t75" style="position:absolute;margin-left:0;margin-top:0;width:19.2pt;height:19.2pt;z-index:-251544576;mso-position-horizontal-relative:text;mso-position-vertical-relative:text" wrapcoords="-831 0 -831 20769 21600 20769 21600 0 -831 0">
                  <v:imagedata r:id="rId45" o:title="231"/>
                  <w10:wrap type="tight"/>
                </v:shape>
              </w:pict>
            </w:r>
            <w:r w:rsidR="00454C3E">
              <w:rPr>
                <w:noProof/>
              </w:rPr>
              <w:t>231.jpg</w:t>
            </w:r>
          </w:p>
        </w:tc>
        <w:tc>
          <w:tcPr>
            <w:tcW w:w="1870" w:type="dxa"/>
          </w:tcPr>
          <w:p w:rsidR="005F1287" w:rsidRDefault="005F1287" w:rsidP="006D28FD">
            <w:pPr>
              <w:rPr>
                <w:noProof/>
              </w:rPr>
            </w:pPr>
            <w:r>
              <w:rPr>
                <w:noProof/>
                <w:lang w:val="en-CA" w:eastAsia="en-CA"/>
              </w:rPr>
              <w:pict>
                <v:shape id="_x0000_s1063" type="#_x0000_t75" style="position:absolute;margin-left:0;margin-top:0;width:19.2pt;height:19.2pt;z-index:-251543552;mso-position-horizontal-relative:text;mso-position-vertical-relative:text" wrapcoords="-831 0 -831 20769 21600 20769 21600 0 -831 0">
                  <v:imagedata r:id="rId46" o:title="232"/>
                  <w10:wrap type="tight"/>
                </v:shape>
              </w:pict>
            </w:r>
            <w:r w:rsidR="00454C3E">
              <w:rPr>
                <w:noProof/>
              </w:rPr>
              <w:t>232.jpg</w:t>
            </w:r>
          </w:p>
        </w:tc>
        <w:tc>
          <w:tcPr>
            <w:tcW w:w="1870" w:type="dxa"/>
          </w:tcPr>
          <w:p w:rsidR="005F1287" w:rsidRDefault="005F1287" w:rsidP="006D28FD">
            <w:pPr>
              <w:rPr>
                <w:noProof/>
              </w:rPr>
            </w:pPr>
            <w:r>
              <w:rPr>
                <w:noProof/>
                <w:lang w:val="en-CA" w:eastAsia="en-CA"/>
              </w:rPr>
              <w:pict>
                <v:shape id="_x0000_s1064" type="#_x0000_t75" style="position:absolute;margin-left:0;margin-top:0;width:19.2pt;height:19.2pt;z-index:-251542528;mso-position-horizontal-relative:text;mso-position-vertical-relative:text" wrapcoords="-831 0 -831 20769 21600 20769 21600 0 -831 0">
                  <v:imagedata r:id="rId47" o:title="233"/>
                  <w10:wrap type="tight"/>
                </v:shape>
              </w:pict>
            </w:r>
            <w:r w:rsidR="00454C3E">
              <w:rPr>
                <w:noProof/>
              </w:rPr>
              <w:t>233.jpg</w:t>
            </w:r>
          </w:p>
        </w:tc>
        <w:tc>
          <w:tcPr>
            <w:tcW w:w="1870" w:type="dxa"/>
          </w:tcPr>
          <w:p w:rsidR="005F1287" w:rsidRDefault="00454C3E" w:rsidP="006D28FD">
            <w:pPr>
              <w:rPr>
                <w:noProof/>
              </w:rPr>
            </w:pPr>
            <w:r>
              <w:rPr>
                <w:noProof/>
              </w:rPr>
              <w:t>Ship Parts 1-3</w:t>
            </w:r>
          </w:p>
        </w:tc>
        <w:tc>
          <w:tcPr>
            <w:tcW w:w="1870" w:type="dxa"/>
          </w:tcPr>
          <w:p w:rsidR="005F1287" w:rsidRDefault="00454C3E" w:rsidP="006D28FD">
            <w:pPr>
              <w:rPr>
                <w:noProof/>
              </w:rPr>
            </w:pPr>
            <w:r>
              <w:rPr>
                <w:noProof/>
              </w:rPr>
              <w:t>Horizontal</w:t>
            </w:r>
          </w:p>
        </w:tc>
      </w:tr>
      <w:tr w:rsidR="00454C3E" w:rsidTr="005F1287">
        <w:tc>
          <w:tcPr>
            <w:tcW w:w="1870" w:type="dxa"/>
          </w:tcPr>
          <w:p w:rsidR="00454C3E" w:rsidRDefault="00454C3E" w:rsidP="00454C3E">
            <w:pPr>
              <w:rPr>
                <w:noProof/>
              </w:rPr>
            </w:pPr>
            <w:r>
              <w:rPr>
                <w:noProof/>
                <w:lang w:val="en-CA" w:eastAsia="en-CA"/>
              </w:rPr>
              <w:pict>
                <v:shape id="_x0000_s1071" type="#_x0000_t75" style="position:absolute;margin-left:0;margin-top:0;width:19.2pt;height:19.2pt;z-index:-251534336;mso-position-horizontal-relative:text;mso-position-vertical-relative:text" wrapcoords="-831 0 -831 20769 21600 20769 21600 0 -831 0">
                  <v:imagedata r:id="rId48" o:title="1031"/>
                  <w10:wrap type="tight"/>
                </v:shape>
              </w:pict>
            </w:r>
            <w:r>
              <w:rPr>
                <w:noProof/>
              </w:rPr>
              <w:t>1031.jpg</w:t>
            </w:r>
          </w:p>
        </w:tc>
        <w:tc>
          <w:tcPr>
            <w:tcW w:w="1870" w:type="dxa"/>
          </w:tcPr>
          <w:p w:rsidR="00454C3E" w:rsidRDefault="00454C3E" w:rsidP="00454C3E">
            <w:pPr>
              <w:rPr>
                <w:noProof/>
              </w:rPr>
            </w:pPr>
            <w:r>
              <w:rPr>
                <w:noProof/>
                <w:lang w:val="en-CA" w:eastAsia="en-CA"/>
              </w:rPr>
              <w:pict>
                <v:shape id="_x0000_s1072" type="#_x0000_t75" style="position:absolute;margin-left:0;margin-top:0;width:19.2pt;height:19.2pt;z-index:-251533312;mso-position-horizontal-relative:text;mso-position-vertical-relative:text" wrapcoords="-831 0 -831 20769 21600 20769 21600 0 -831 0">
                  <v:imagedata r:id="rId49" o:title="1032"/>
                  <w10:wrap type="tight"/>
                </v:shape>
              </w:pict>
            </w:r>
            <w:r>
              <w:rPr>
                <w:noProof/>
              </w:rPr>
              <w:t>1032.jpg</w:t>
            </w:r>
          </w:p>
        </w:tc>
        <w:tc>
          <w:tcPr>
            <w:tcW w:w="1870" w:type="dxa"/>
          </w:tcPr>
          <w:p w:rsidR="00454C3E" w:rsidRDefault="00454C3E" w:rsidP="00454C3E">
            <w:pPr>
              <w:rPr>
                <w:noProof/>
              </w:rPr>
            </w:pPr>
            <w:r>
              <w:rPr>
                <w:noProof/>
                <w:lang w:val="en-CA" w:eastAsia="en-CA"/>
              </w:rPr>
              <w:pict>
                <v:shape id="_x0000_s1073" type="#_x0000_t75" style="position:absolute;margin-left:0;margin-top:0;width:19.2pt;height:19.2pt;z-index:-251532288;mso-position-horizontal-relative:text;mso-position-vertical-relative:text" wrapcoords="-831 0 -831 20769 21600 20769 21600 0 -831 0">
                  <v:imagedata r:id="rId50" o:title="1033"/>
                  <w10:wrap type="tight"/>
                </v:shape>
              </w:pict>
            </w:r>
            <w:r>
              <w:rPr>
                <w:noProof/>
              </w:rPr>
              <w:t>1033.jpg</w:t>
            </w:r>
          </w:p>
        </w:tc>
        <w:tc>
          <w:tcPr>
            <w:tcW w:w="1870" w:type="dxa"/>
          </w:tcPr>
          <w:p w:rsidR="00454C3E" w:rsidRDefault="00454C3E" w:rsidP="00454C3E">
            <w:pPr>
              <w:rPr>
                <w:noProof/>
              </w:rPr>
            </w:pPr>
            <w:r>
              <w:rPr>
                <w:noProof/>
              </w:rPr>
              <w:t>Hit parts 1-3</w:t>
            </w:r>
          </w:p>
        </w:tc>
        <w:tc>
          <w:tcPr>
            <w:tcW w:w="1870" w:type="dxa"/>
          </w:tcPr>
          <w:p w:rsidR="00454C3E" w:rsidRDefault="00454C3E" w:rsidP="00454C3E">
            <w:pPr>
              <w:rPr>
                <w:noProof/>
              </w:rPr>
            </w:pPr>
            <w:r>
              <w:rPr>
                <w:noProof/>
              </w:rPr>
              <w:t>Vertical</w:t>
            </w:r>
          </w:p>
        </w:tc>
      </w:tr>
      <w:tr w:rsidR="00454C3E" w:rsidTr="005F1287">
        <w:tc>
          <w:tcPr>
            <w:tcW w:w="1870" w:type="dxa"/>
          </w:tcPr>
          <w:p w:rsidR="00454C3E" w:rsidRDefault="00454C3E" w:rsidP="00454C3E">
            <w:pPr>
              <w:rPr>
                <w:noProof/>
              </w:rPr>
            </w:pPr>
            <w:r>
              <w:rPr>
                <w:noProof/>
                <w:lang w:val="en-CA" w:eastAsia="en-CA"/>
              </w:rPr>
              <w:pict>
                <v:shape id="_x0000_s1074" type="#_x0000_t75" style="position:absolute;margin-left:0;margin-top:0;width:19.2pt;height:19.2pt;z-index:-251531264;mso-position-horizontal-relative:text;mso-position-vertical-relative:text" wrapcoords="-831 0 -831 20769 21600 20769 21600 0 -831 0">
                  <v:imagedata r:id="rId51" o:title="1231"/>
                  <w10:wrap type="tight"/>
                </v:shape>
              </w:pict>
            </w:r>
            <w:r>
              <w:rPr>
                <w:noProof/>
              </w:rPr>
              <w:t>1231.jpg</w:t>
            </w:r>
          </w:p>
        </w:tc>
        <w:tc>
          <w:tcPr>
            <w:tcW w:w="1870" w:type="dxa"/>
          </w:tcPr>
          <w:p w:rsidR="00454C3E" w:rsidRDefault="00454C3E" w:rsidP="00454C3E">
            <w:pPr>
              <w:rPr>
                <w:noProof/>
              </w:rPr>
            </w:pPr>
            <w:r>
              <w:rPr>
                <w:noProof/>
                <w:lang w:val="en-CA" w:eastAsia="en-CA"/>
              </w:rPr>
              <w:pict>
                <v:shape id="_x0000_s1075" type="#_x0000_t75" style="position:absolute;margin-left:0;margin-top:0;width:19.2pt;height:19.2pt;z-index:-251530240;mso-position-horizontal-relative:text;mso-position-vertical-relative:text" wrapcoords="-831 0 -831 20769 21600 20769 21600 0 -831 0">
                  <v:imagedata r:id="rId52" o:title="1232"/>
                  <w10:wrap type="tight"/>
                </v:shape>
              </w:pict>
            </w:r>
            <w:r>
              <w:rPr>
                <w:noProof/>
              </w:rPr>
              <w:t>1232.jpg</w:t>
            </w:r>
          </w:p>
        </w:tc>
        <w:tc>
          <w:tcPr>
            <w:tcW w:w="1870" w:type="dxa"/>
          </w:tcPr>
          <w:p w:rsidR="00454C3E" w:rsidRDefault="00454C3E" w:rsidP="00454C3E">
            <w:pPr>
              <w:rPr>
                <w:noProof/>
              </w:rPr>
            </w:pPr>
            <w:r>
              <w:rPr>
                <w:noProof/>
                <w:lang w:val="en-CA" w:eastAsia="en-CA"/>
              </w:rPr>
              <w:pict>
                <v:shape id="_x0000_s1076" type="#_x0000_t75" style="position:absolute;margin-left:0;margin-top:0;width:19.2pt;height:19.2pt;z-index:-251529216;mso-position-horizontal-relative:text;mso-position-vertical-relative:text" wrapcoords="-831 0 -831 20769 21600 20769 21600 0 -831 0">
                  <v:imagedata r:id="rId53" o:title="1233"/>
                  <w10:wrap type="tight"/>
                </v:shape>
              </w:pict>
            </w:r>
            <w:r>
              <w:rPr>
                <w:noProof/>
              </w:rPr>
              <w:t>1233.jpg</w:t>
            </w:r>
          </w:p>
        </w:tc>
        <w:tc>
          <w:tcPr>
            <w:tcW w:w="1870" w:type="dxa"/>
          </w:tcPr>
          <w:p w:rsidR="00454C3E" w:rsidRDefault="00454C3E" w:rsidP="00454C3E">
            <w:pPr>
              <w:rPr>
                <w:noProof/>
              </w:rPr>
            </w:pPr>
            <w:r>
              <w:rPr>
                <w:noProof/>
              </w:rPr>
              <w:t>Hit Parts 1-3</w:t>
            </w:r>
          </w:p>
        </w:tc>
        <w:tc>
          <w:tcPr>
            <w:tcW w:w="1870" w:type="dxa"/>
          </w:tcPr>
          <w:p w:rsidR="00454C3E" w:rsidRDefault="00454C3E" w:rsidP="00454C3E">
            <w:pPr>
              <w:rPr>
                <w:noProof/>
              </w:rPr>
            </w:pPr>
            <w:r>
              <w:rPr>
                <w:noProof/>
              </w:rPr>
              <w:t>Horizontal</w:t>
            </w:r>
          </w:p>
        </w:tc>
      </w:tr>
    </w:tbl>
    <w:p w:rsidR="005F1287" w:rsidRDefault="00454C3E" w:rsidP="006D28FD">
      <w:pPr>
        <w:rPr>
          <w:noProof/>
        </w:rPr>
      </w:pPr>
      <w:r>
        <w:rPr>
          <w:noProof/>
          <w:lang w:val="en-CA" w:eastAsia="en-CA"/>
        </w:rPr>
        <w:pict>
          <v:shape id="_x0000_s1083" type="#_x0000_t75" style="position:absolute;margin-left:0;margin-top:30.8pt;width:309.9pt;height:163.1pt;z-index:-251524096;mso-position-horizontal-relative:text;mso-position-vertical-relative:text" wrapcoords="-35 0 -35 21534 21600 21534 21600 0 -35 0">
            <v:imagedata r:id="rId54" o:title="bship"/>
            <w10:wrap type="tight"/>
          </v:shape>
        </w:pict>
      </w:r>
      <w:r>
        <w:rPr>
          <w:noProof/>
        </w:rPr>
        <w:t>Main Menu</w:t>
      </w:r>
    </w:p>
    <w:p w:rsidR="00454C3E" w:rsidRDefault="00454C3E" w:rsidP="006D28FD">
      <w:pPr>
        <w:rPr>
          <w:noProof/>
        </w:rPr>
      </w:pPr>
    </w:p>
    <w:p w:rsidR="00454C3E" w:rsidRDefault="00454C3E" w:rsidP="006D28FD">
      <w:pPr>
        <w:rPr>
          <w:noProof/>
        </w:rPr>
      </w:pPr>
    </w:p>
    <w:p w:rsidR="00454C3E" w:rsidRDefault="00454C3E" w:rsidP="006D28FD">
      <w:pPr>
        <w:rPr>
          <w:noProof/>
        </w:rPr>
      </w:pPr>
    </w:p>
    <w:p w:rsidR="00454C3E" w:rsidRDefault="00454C3E" w:rsidP="006D28FD">
      <w:pPr>
        <w:rPr>
          <w:noProof/>
        </w:rPr>
      </w:pPr>
    </w:p>
    <w:p w:rsidR="00454C3E" w:rsidRDefault="00454C3E" w:rsidP="006D28FD">
      <w:pPr>
        <w:rPr>
          <w:noProof/>
        </w:rPr>
      </w:pPr>
    </w:p>
    <w:p w:rsidR="00454C3E" w:rsidRDefault="00454C3E" w:rsidP="006D28FD">
      <w:pPr>
        <w:rPr>
          <w:noProof/>
        </w:rPr>
      </w:pPr>
    </w:p>
    <w:p w:rsidR="00454C3E" w:rsidRPr="00454C3E" w:rsidRDefault="00454C3E" w:rsidP="006D28FD">
      <w:pPr>
        <w:rPr>
          <w:noProof/>
          <w:sz w:val="32"/>
        </w:rPr>
      </w:pPr>
    </w:p>
    <w:p w:rsidR="00454C3E" w:rsidRPr="00454C3E" w:rsidRDefault="00454C3E" w:rsidP="006D28FD">
      <w:pPr>
        <w:rPr>
          <w:noProof/>
          <w:sz w:val="32"/>
        </w:rPr>
      </w:pPr>
      <w:r w:rsidRPr="00454C3E">
        <w:rPr>
          <w:noProof/>
          <w:sz w:val="32"/>
        </w:rPr>
        <w:t>Variables and Array Structures</w:t>
      </w:r>
    </w:p>
    <w:p w:rsidR="00454C3E" w:rsidRDefault="00487110" w:rsidP="006D28FD">
      <w:pPr>
        <w:rPr>
          <w:noProof/>
        </w:rPr>
      </w:pPr>
      <w:r>
        <w:rPr>
          <w:noProof/>
          <w:lang w:val="en-CA" w:eastAsia="en-CA"/>
        </w:rPr>
        <w:drawing>
          <wp:anchor distT="0" distB="0" distL="114300" distR="114300" simplePos="0" relativeHeight="251793408" behindDoc="1" locked="0" layoutInCell="1" allowOverlap="1" wp14:anchorId="667557DA" wp14:editId="3EB82C66">
            <wp:simplePos x="0" y="0"/>
            <wp:positionH relativeFrom="margin">
              <wp:posOffset>2381457</wp:posOffset>
            </wp:positionH>
            <wp:positionV relativeFrom="paragraph">
              <wp:posOffset>-91647</wp:posOffset>
            </wp:positionV>
            <wp:extent cx="3576320" cy="3143885"/>
            <wp:effectExtent l="0" t="0" r="5080" b="0"/>
            <wp:wrapTight wrapText="bothSides">
              <wp:wrapPolygon edited="0">
                <wp:start x="0" y="0"/>
                <wp:lineTo x="0" y="21465"/>
                <wp:lineTo x="21516" y="21465"/>
                <wp:lineTo x="21516" y="0"/>
                <wp:lineTo x="0" y="0"/>
              </wp:wrapPolygon>
            </wp:wrapTight>
            <wp:docPr id="14" name="Picture 14" descr="GRRMF.png (56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RMF.png (565×497)"/>
                    <pic:cNvPicPr>
                      <a:picLocks noChangeAspect="1" noChangeArrowheads="1"/>
                    </pic:cNvPicPr>
                  </pic:nvPicPr>
                  <pic:blipFill rotWithShape="1">
                    <a:blip r:embed="rId55">
                      <a:extLst>
                        <a:ext uri="{28A0092B-C50C-407E-A947-70E740481C1C}">
                          <a14:useLocalDpi xmlns:a14="http://schemas.microsoft.com/office/drawing/2010/main" val="0"/>
                        </a:ext>
                      </a:extLst>
                    </a:blip>
                    <a:srcRect l="6227" t="6227" r="6227" b="6227"/>
                    <a:stretch/>
                  </pic:blipFill>
                  <pic:spPr bwMode="auto">
                    <a:xfrm>
                      <a:off x="0" y="0"/>
                      <a:ext cx="3576320" cy="3143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C3E">
        <w:rPr>
          <w:noProof/>
          <w:lang w:val="en-CA" w:eastAsia="en-CA"/>
        </w:rPr>
        <mc:AlternateContent>
          <mc:Choice Requires="wps">
            <w:drawing>
              <wp:anchor distT="0" distB="0" distL="114300" distR="114300" simplePos="0" relativeHeight="251797504" behindDoc="0" locked="0" layoutInCell="1" allowOverlap="1" wp14:anchorId="1B4FF3B3" wp14:editId="6544E8C6">
                <wp:simplePos x="0" y="0"/>
                <wp:positionH relativeFrom="margin">
                  <wp:posOffset>3636335</wp:posOffset>
                </wp:positionH>
                <wp:positionV relativeFrom="paragraph">
                  <wp:posOffset>70780</wp:posOffset>
                </wp:positionV>
                <wp:extent cx="2395870" cy="354123"/>
                <wp:effectExtent l="0" t="0" r="23495" b="27305"/>
                <wp:wrapNone/>
                <wp:docPr id="16" name="Text Box 16"/>
                <wp:cNvGraphicFramePr/>
                <a:graphic xmlns:a="http://schemas.openxmlformats.org/drawingml/2006/main">
                  <a:graphicData uri="http://schemas.microsoft.com/office/word/2010/wordprocessingShape">
                    <wps:wsp>
                      <wps:cNvSpPr txBox="1"/>
                      <wps:spPr>
                        <a:xfrm>
                          <a:off x="0" y="0"/>
                          <a:ext cx="2395870" cy="354123"/>
                        </a:xfrm>
                        <a:prstGeom prst="rect">
                          <a:avLst/>
                        </a:prstGeom>
                        <a:solidFill>
                          <a:srgbClr val="3366CC"/>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C3E" w:rsidRPr="00454C3E" w:rsidRDefault="00487110">
                            <w:pPr>
                              <w:rPr>
                                <w:color w:val="FFFFFF" w:themeColor="background1"/>
                              </w:rPr>
                            </w:pPr>
                            <w:r>
                              <w:rPr>
                                <w:color w:val="FFFFFF" w:themeColor="background1"/>
                              </w:rPr>
                              <w:t xml:space="preserve"> </w:t>
                            </w:r>
                            <w:r w:rsidR="00454C3E">
                              <w:rPr>
                                <w:color w:val="FFFFFF" w:themeColor="background1"/>
                              </w:rPr>
                              <w:t xml:space="preserve">[0] </w:t>
                            </w:r>
                            <w:r>
                              <w:rPr>
                                <w:color w:val="FFFFFF" w:themeColor="background1"/>
                              </w:rPr>
                              <w:t xml:space="preserve">  </w:t>
                            </w:r>
                            <w:r w:rsidR="00454C3E">
                              <w:rPr>
                                <w:color w:val="FFFFFF" w:themeColor="background1"/>
                              </w:rPr>
                              <w:t xml:space="preserve">[1] </w:t>
                            </w:r>
                            <w:r>
                              <w:rPr>
                                <w:color w:val="FFFFFF" w:themeColor="background1"/>
                              </w:rPr>
                              <w:t xml:space="preserve">  [2] </w:t>
                            </w:r>
                            <w:r w:rsidR="00454C3E">
                              <w:rPr>
                                <w:color w:val="FFFFFF" w:themeColor="background1"/>
                              </w:rPr>
                              <w:t>[3</w:t>
                            </w:r>
                            <w:proofErr w:type="gramStart"/>
                            <w:r w:rsidR="00454C3E">
                              <w:rPr>
                                <w:color w:val="FFFFFF" w:themeColor="background1"/>
                              </w:rPr>
                              <w:t xml:space="preserve">] </w:t>
                            </w:r>
                            <w:r>
                              <w:rPr>
                                <w:color w:val="FFFFFF" w:themeColor="background1"/>
                              </w:rPr>
                              <w:t xml:space="preserve"> </w:t>
                            </w:r>
                            <w:r w:rsidR="00454C3E">
                              <w:rPr>
                                <w:color w:val="FFFFFF" w:themeColor="background1"/>
                              </w:rPr>
                              <w:t>[</w:t>
                            </w:r>
                            <w:proofErr w:type="gramEnd"/>
                            <w:r w:rsidR="00454C3E">
                              <w:rPr>
                                <w:color w:val="FFFFFF" w:themeColor="background1"/>
                              </w:rPr>
                              <w:t xml:space="preserve">4] </w:t>
                            </w:r>
                            <w:r>
                              <w:rPr>
                                <w:color w:val="FFFFFF" w:themeColor="background1"/>
                              </w:rPr>
                              <w:t xml:space="preserve"> </w:t>
                            </w:r>
                            <w:r w:rsidR="00454C3E">
                              <w:rPr>
                                <w:color w:val="FFFFFF" w:themeColor="background1"/>
                              </w:rPr>
                              <w:t xml:space="preserve">[5] </w:t>
                            </w:r>
                            <w:r>
                              <w:rPr>
                                <w:color w:val="FFFFFF" w:themeColor="background1"/>
                              </w:rPr>
                              <w:t xml:space="preserve"> </w:t>
                            </w:r>
                            <w:r w:rsidR="00454C3E">
                              <w:rPr>
                                <w:color w:val="FFFFFF" w:themeColor="background1"/>
                              </w:rPr>
                              <w:t xml:space="preserve">[6] </w:t>
                            </w:r>
                            <w:r>
                              <w:rPr>
                                <w:color w:val="FFFFFF" w:themeColor="background1"/>
                              </w:rPr>
                              <w:t xml:space="preserve">  </w:t>
                            </w:r>
                            <w:r w:rsidR="00454C3E">
                              <w:rPr>
                                <w:color w:val="FFFFFF" w:themeColor="background1"/>
                              </w:rPr>
                              <w:t>[7]</w:t>
                            </w:r>
                            <w:r>
                              <w:rPr>
                                <w:color w:val="FFFFFF" w:themeColor="background1"/>
                              </w:rPr>
                              <w:t xml:space="preserve">  [8]  [</w:t>
                            </w:r>
                            <w:r w:rsidR="00454C3E">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F3B3" id="Text Box 16" o:spid="_x0000_s1042" type="#_x0000_t202" style="position:absolute;margin-left:286.35pt;margin-top:5.55pt;width:188.65pt;height:27.9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" fillcolor="#36c" strokeweight=".5pt">
                <v:textbox>
                  <w:txbxContent>
                    <w:p w:rsidR="00454C3E" w:rsidRPr="00454C3E" w:rsidRDefault="00487110">
                      <w:pPr>
                        <w:rPr>
                          <w:color w:val="FFFFFF" w:themeColor="background1"/>
                        </w:rPr>
                      </w:pPr>
                      <w:r>
                        <w:rPr>
                          <w:color w:val="FFFFFF" w:themeColor="background1"/>
                        </w:rPr>
                        <w:t xml:space="preserve"> </w:t>
                      </w:r>
                      <w:r w:rsidR="00454C3E">
                        <w:rPr>
                          <w:color w:val="FFFFFF" w:themeColor="background1"/>
                        </w:rPr>
                        <w:t xml:space="preserve">[0] </w:t>
                      </w:r>
                      <w:r>
                        <w:rPr>
                          <w:color w:val="FFFFFF" w:themeColor="background1"/>
                        </w:rPr>
                        <w:t xml:space="preserve">  </w:t>
                      </w:r>
                      <w:r w:rsidR="00454C3E">
                        <w:rPr>
                          <w:color w:val="FFFFFF" w:themeColor="background1"/>
                        </w:rPr>
                        <w:t xml:space="preserve">[1] </w:t>
                      </w:r>
                      <w:r>
                        <w:rPr>
                          <w:color w:val="FFFFFF" w:themeColor="background1"/>
                        </w:rPr>
                        <w:t xml:space="preserve">  [2] </w:t>
                      </w:r>
                      <w:r w:rsidR="00454C3E">
                        <w:rPr>
                          <w:color w:val="FFFFFF" w:themeColor="background1"/>
                        </w:rPr>
                        <w:t>[3</w:t>
                      </w:r>
                      <w:proofErr w:type="gramStart"/>
                      <w:r w:rsidR="00454C3E">
                        <w:rPr>
                          <w:color w:val="FFFFFF" w:themeColor="background1"/>
                        </w:rPr>
                        <w:t xml:space="preserve">] </w:t>
                      </w:r>
                      <w:r>
                        <w:rPr>
                          <w:color w:val="FFFFFF" w:themeColor="background1"/>
                        </w:rPr>
                        <w:t xml:space="preserve"> </w:t>
                      </w:r>
                      <w:r w:rsidR="00454C3E">
                        <w:rPr>
                          <w:color w:val="FFFFFF" w:themeColor="background1"/>
                        </w:rPr>
                        <w:t>[</w:t>
                      </w:r>
                      <w:proofErr w:type="gramEnd"/>
                      <w:r w:rsidR="00454C3E">
                        <w:rPr>
                          <w:color w:val="FFFFFF" w:themeColor="background1"/>
                        </w:rPr>
                        <w:t xml:space="preserve">4] </w:t>
                      </w:r>
                      <w:r>
                        <w:rPr>
                          <w:color w:val="FFFFFF" w:themeColor="background1"/>
                        </w:rPr>
                        <w:t xml:space="preserve"> </w:t>
                      </w:r>
                      <w:r w:rsidR="00454C3E">
                        <w:rPr>
                          <w:color w:val="FFFFFF" w:themeColor="background1"/>
                        </w:rPr>
                        <w:t xml:space="preserve">[5] </w:t>
                      </w:r>
                      <w:r>
                        <w:rPr>
                          <w:color w:val="FFFFFF" w:themeColor="background1"/>
                        </w:rPr>
                        <w:t xml:space="preserve"> </w:t>
                      </w:r>
                      <w:r w:rsidR="00454C3E">
                        <w:rPr>
                          <w:color w:val="FFFFFF" w:themeColor="background1"/>
                        </w:rPr>
                        <w:t xml:space="preserve">[6] </w:t>
                      </w:r>
                      <w:r>
                        <w:rPr>
                          <w:color w:val="FFFFFF" w:themeColor="background1"/>
                        </w:rPr>
                        <w:t xml:space="preserve">  </w:t>
                      </w:r>
                      <w:r w:rsidR="00454C3E">
                        <w:rPr>
                          <w:color w:val="FFFFFF" w:themeColor="background1"/>
                        </w:rPr>
                        <w:t>[7]</w:t>
                      </w:r>
                      <w:r>
                        <w:rPr>
                          <w:color w:val="FFFFFF" w:themeColor="background1"/>
                        </w:rPr>
                        <w:t xml:space="preserve">  [8]  [</w:t>
                      </w:r>
                      <w:r w:rsidR="00454C3E">
                        <w:rPr>
                          <w:color w:val="FFFFFF" w:themeColor="background1"/>
                        </w:rPr>
                        <w:t>9]</w:t>
                      </w:r>
                    </w:p>
                  </w:txbxContent>
                </v:textbox>
                <w10:wrap anchorx="margin"/>
              </v:shape>
            </w:pict>
          </mc:Fallback>
        </mc:AlternateContent>
      </w:r>
      <w:r w:rsidR="00454C3E">
        <w:rPr>
          <w:noProof/>
        </w:rPr>
        <w:t>Actual Game Board(s)</w:t>
      </w:r>
    </w:p>
    <w:p w:rsidR="00487110" w:rsidRDefault="00454C3E" w:rsidP="006D28FD">
      <w:pPr>
        <w:rPr>
          <w:noProof/>
          <w:lang w:val="en-CA" w:eastAsia="en-CA"/>
        </w:rPr>
      </w:pPr>
      <w:r>
        <w:rPr>
          <w:noProof/>
          <w:lang w:val="en-CA" w:eastAsia="en-CA"/>
        </w:rPr>
        <mc:AlternateContent>
          <mc:Choice Requires="wps">
            <w:drawing>
              <wp:anchor distT="0" distB="0" distL="114300" distR="114300" simplePos="0" relativeHeight="251796480" behindDoc="0" locked="0" layoutInCell="1" allowOverlap="1" wp14:anchorId="596A820E" wp14:editId="660C3ED5">
                <wp:simplePos x="0" y="0"/>
                <wp:positionH relativeFrom="column">
                  <wp:posOffset>3352800</wp:posOffset>
                </wp:positionH>
                <wp:positionV relativeFrom="paragraph">
                  <wp:posOffset>32901</wp:posOffset>
                </wp:positionV>
                <wp:extent cx="368462" cy="2275367"/>
                <wp:effectExtent l="0" t="0" r="12700" b="10795"/>
                <wp:wrapNone/>
                <wp:docPr id="18" name="Text Box 18"/>
                <wp:cNvGraphicFramePr/>
                <a:graphic xmlns:a="http://schemas.openxmlformats.org/drawingml/2006/main">
                  <a:graphicData uri="http://schemas.microsoft.com/office/word/2010/wordprocessingShape">
                    <wps:wsp>
                      <wps:cNvSpPr txBox="1"/>
                      <wps:spPr>
                        <a:xfrm>
                          <a:off x="0" y="0"/>
                          <a:ext cx="368462" cy="2275367"/>
                        </a:xfrm>
                        <a:prstGeom prst="rect">
                          <a:avLst/>
                        </a:prstGeom>
                        <a:solidFill>
                          <a:srgbClr val="3366CC"/>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C3E" w:rsidRPr="00454C3E" w:rsidRDefault="00454C3E" w:rsidP="00487110">
                            <w:pPr>
                              <w:pBdr>
                                <w:bottom w:val="single" w:sz="4" w:space="1" w:color="auto"/>
                              </w:pBdr>
                              <w:spacing w:line="300" w:lineRule="auto"/>
                              <w:rPr>
                                <w:color w:val="FFFFFF" w:themeColor="background1"/>
                              </w:rPr>
                            </w:pPr>
                            <w:r>
                              <w:rPr>
                                <w:color w:val="FFFFFF" w:themeColor="background1"/>
                              </w:rPr>
                              <w:t>[0] [1] [2] [3] [4] [5] [6] [7] [8]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A820E" id="Text Box 18" o:spid="_x0000_s1043" type="#_x0000_t202" style="position:absolute;margin-left:264pt;margin-top:2.6pt;width:29pt;height:179.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" fillcolor="#36c" strokeweight=".5pt">
                <v:textbox>
                  <w:txbxContent>
                    <w:p w:rsidR="00454C3E" w:rsidRPr="00454C3E" w:rsidRDefault="00454C3E" w:rsidP="00487110">
                      <w:pPr>
                        <w:pBdr>
                          <w:bottom w:val="single" w:sz="4" w:space="1" w:color="auto"/>
                        </w:pBdr>
                        <w:spacing w:line="300" w:lineRule="auto"/>
                        <w:rPr>
                          <w:color w:val="FFFFFF" w:themeColor="background1"/>
                        </w:rPr>
                      </w:pPr>
                      <w:r>
                        <w:rPr>
                          <w:color w:val="FFFFFF" w:themeColor="background1"/>
                        </w:rPr>
                        <w:t>[0] [1] [2] [3] [4] [5] [6] [7] [8] [9]</w:t>
                      </w:r>
                    </w:p>
                  </w:txbxContent>
                </v:textbox>
              </v:shape>
            </w:pict>
          </mc:Fallback>
        </mc:AlternateContent>
      </w:r>
      <w:r w:rsidR="00487110">
        <w:rPr>
          <w:noProof/>
          <w:lang w:val="en-CA" w:eastAsia="en-CA"/>
        </w:rPr>
        <w:t>(there’s two like this for each player)</w:t>
      </w: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p>
    <w:p w:rsidR="00487110" w:rsidRDefault="00487110" w:rsidP="006D28FD">
      <w:pPr>
        <w:rPr>
          <w:noProof/>
        </w:rPr>
      </w:pPr>
      <w:r>
        <w:rPr>
          <w:noProof/>
        </w:rPr>
        <w:lastRenderedPageBreak/>
        <w:t>They will all hold data as follows:</w:t>
      </w:r>
    </w:p>
    <w:tbl>
      <w:tblPr>
        <w:tblStyle w:val="TableGrid"/>
        <w:tblW w:w="0" w:type="auto"/>
        <w:tblLook w:val="04A0" w:firstRow="1" w:lastRow="0" w:firstColumn="1" w:lastColumn="0" w:noHBand="0" w:noVBand="1"/>
      </w:tblPr>
      <w:tblGrid>
        <w:gridCol w:w="780"/>
        <w:gridCol w:w="780"/>
        <w:gridCol w:w="779"/>
        <w:gridCol w:w="779"/>
        <w:gridCol w:w="779"/>
        <w:gridCol w:w="779"/>
        <w:gridCol w:w="779"/>
        <w:gridCol w:w="779"/>
        <w:gridCol w:w="779"/>
        <w:gridCol w:w="779"/>
        <w:gridCol w:w="779"/>
        <w:gridCol w:w="779"/>
      </w:tblGrid>
      <w:tr w:rsidR="00487110" w:rsidRPr="00487110" w:rsidTr="00487110">
        <w:trPr>
          <w:trHeight w:val="300"/>
        </w:trPr>
        <w:tc>
          <w:tcPr>
            <w:tcW w:w="960" w:type="dxa"/>
            <w:noWrap/>
            <w:hideMark/>
          </w:tcPr>
          <w:p w:rsidR="00487110" w:rsidRPr="00487110" w:rsidRDefault="00487110">
            <w:pPr>
              <w:rPr>
                <w:noProof/>
              </w:rPr>
            </w:pPr>
          </w:p>
        </w:tc>
        <w:tc>
          <w:tcPr>
            <w:tcW w:w="960" w:type="dxa"/>
            <w:noWrap/>
            <w:hideMark/>
          </w:tcPr>
          <w:p w:rsidR="00487110" w:rsidRPr="00487110" w:rsidRDefault="00487110">
            <w:pPr>
              <w:rPr>
                <w:noProof/>
              </w:rPr>
            </w:pPr>
            <w:r w:rsidRPr="00487110">
              <w:rPr>
                <w:noProof/>
              </w:rPr>
              <w:t>[0]</w:t>
            </w:r>
          </w:p>
        </w:tc>
        <w:tc>
          <w:tcPr>
            <w:tcW w:w="960" w:type="dxa"/>
            <w:noWrap/>
            <w:hideMark/>
          </w:tcPr>
          <w:p w:rsidR="00487110" w:rsidRPr="00487110" w:rsidRDefault="00487110">
            <w:pPr>
              <w:rPr>
                <w:noProof/>
              </w:rPr>
            </w:pPr>
            <w:r w:rsidRPr="00487110">
              <w:rPr>
                <w:noProof/>
              </w:rPr>
              <w:t>[1]</w:t>
            </w:r>
          </w:p>
        </w:tc>
        <w:tc>
          <w:tcPr>
            <w:tcW w:w="960" w:type="dxa"/>
            <w:noWrap/>
            <w:hideMark/>
          </w:tcPr>
          <w:p w:rsidR="00487110" w:rsidRPr="00487110" w:rsidRDefault="00487110">
            <w:pPr>
              <w:rPr>
                <w:noProof/>
              </w:rPr>
            </w:pPr>
            <w:r w:rsidRPr="00487110">
              <w:rPr>
                <w:noProof/>
              </w:rPr>
              <w:t>[2]</w:t>
            </w:r>
          </w:p>
        </w:tc>
        <w:tc>
          <w:tcPr>
            <w:tcW w:w="960" w:type="dxa"/>
            <w:noWrap/>
            <w:hideMark/>
          </w:tcPr>
          <w:p w:rsidR="00487110" w:rsidRPr="00487110" w:rsidRDefault="00487110">
            <w:pPr>
              <w:rPr>
                <w:noProof/>
              </w:rPr>
            </w:pPr>
            <w:r w:rsidRPr="00487110">
              <w:rPr>
                <w:noProof/>
              </w:rPr>
              <w:t>[3]</w:t>
            </w:r>
          </w:p>
        </w:tc>
        <w:tc>
          <w:tcPr>
            <w:tcW w:w="960" w:type="dxa"/>
            <w:noWrap/>
            <w:hideMark/>
          </w:tcPr>
          <w:p w:rsidR="00487110" w:rsidRPr="00487110" w:rsidRDefault="00487110">
            <w:pPr>
              <w:rPr>
                <w:noProof/>
              </w:rPr>
            </w:pPr>
            <w:r w:rsidRPr="00487110">
              <w:rPr>
                <w:noProof/>
              </w:rPr>
              <w:t>[3]</w:t>
            </w:r>
          </w:p>
        </w:tc>
        <w:tc>
          <w:tcPr>
            <w:tcW w:w="960" w:type="dxa"/>
            <w:noWrap/>
            <w:hideMark/>
          </w:tcPr>
          <w:p w:rsidR="00487110" w:rsidRPr="00487110" w:rsidRDefault="00487110">
            <w:pPr>
              <w:rPr>
                <w:noProof/>
              </w:rPr>
            </w:pPr>
            <w:r w:rsidRPr="00487110">
              <w:rPr>
                <w:noProof/>
              </w:rPr>
              <w:t>[4]</w:t>
            </w:r>
          </w:p>
        </w:tc>
        <w:tc>
          <w:tcPr>
            <w:tcW w:w="960" w:type="dxa"/>
            <w:noWrap/>
            <w:hideMark/>
          </w:tcPr>
          <w:p w:rsidR="00487110" w:rsidRPr="00487110" w:rsidRDefault="00487110">
            <w:pPr>
              <w:rPr>
                <w:noProof/>
              </w:rPr>
            </w:pPr>
            <w:r w:rsidRPr="00487110">
              <w:rPr>
                <w:noProof/>
              </w:rPr>
              <w:t>[5]</w:t>
            </w:r>
          </w:p>
        </w:tc>
        <w:tc>
          <w:tcPr>
            <w:tcW w:w="960" w:type="dxa"/>
            <w:noWrap/>
            <w:hideMark/>
          </w:tcPr>
          <w:p w:rsidR="00487110" w:rsidRPr="00487110" w:rsidRDefault="00487110">
            <w:pPr>
              <w:rPr>
                <w:noProof/>
              </w:rPr>
            </w:pPr>
            <w:r w:rsidRPr="00487110">
              <w:rPr>
                <w:noProof/>
              </w:rPr>
              <w:t>[6]</w:t>
            </w:r>
          </w:p>
        </w:tc>
        <w:tc>
          <w:tcPr>
            <w:tcW w:w="960" w:type="dxa"/>
            <w:noWrap/>
            <w:hideMark/>
          </w:tcPr>
          <w:p w:rsidR="00487110" w:rsidRPr="00487110" w:rsidRDefault="00487110">
            <w:pPr>
              <w:rPr>
                <w:noProof/>
              </w:rPr>
            </w:pPr>
            <w:r w:rsidRPr="00487110">
              <w:rPr>
                <w:noProof/>
              </w:rPr>
              <w:t>[7]</w:t>
            </w:r>
          </w:p>
        </w:tc>
        <w:tc>
          <w:tcPr>
            <w:tcW w:w="960" w:type="dxa"/>
            <w:noWrap/>
            <w:hideMark/>
          </w:tcPr>
          <w:p w:rsidR="00487110" w:rsidRPr="00487110" w:rsidRDefault="00487110">
            <w:pPr>
              <w:rPr>
                <w:noProof/>
              </w:rPr>
            </w:pPr>
            <w:r w:rsidRPr="00487110">
              <w:rPr>
                <w:noProof/>
              </w:rPr>
              <w:t>[8]</w:t>
            </w:r>
          </w:p>
        </w:tc>
        <w:tc>
          <w:tcPr>
            <w:tcW w:w="960" w:type="dxa"/>
            <w:noWrap/>
            <w:hideMark/>
          </w:tcPr>
          <w:p w:rsidR="00487110" w:rsidRPr="00487110" w:rsidRDefault="00487110">
            <w:pPr>
              <w:rPr>
                <w:noProof/>
              </w:rPr>
            </w:pPr>
            <w:r w:rsidRPr="00487110">
              <w:rPr>
                <w:noProof/>
              </w:rPr>
              <w:t>[9]</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[0]</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[2]</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[3]</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[4]</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[5]</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[6]</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[7]</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[8]</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r w:rsidR="00487110" w:rsidRPr="00487110" w:rsidTr="00487110">
        <w:trPr>
          <w:trHeight w:val="300"/>
        </w:trPr>
        <w:tc>
          <w:tcPr>
            <w:tcW w:w="960" w:type="dxa"/>
            <w:noWrap/>
            <w:hideMark/>
          </w:tcPr>
          <w:p w:rsidR="00487110" w:rsidRPr="00487110" w:rsidRDefault="00487110">
            <w:pPr>
              <w:rPr>
                <w:noProof/>
              </w:rPr>
            </w:pPr>
            <w:r w:rsidRPr="00487110">
              <w:rPr>
                <w:noProof/>
              </w:rPr>
              <w:t>[9]</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c>
          <w:tcPr>
            <w:tcW w:w="960" w:type="dxa"/>
            <w:noWrap/>
            <w:hideMark/>
          </w:tcPr>
          <w:p w:rsidR="00487110" w:rsidRPr="00487110" w:rsidRDefault="00487110" w:rsidP="00487110">
            <w:pPr>
              <w:rPr>
                <w:noProof/>
              </w:rPr>
            </w:pPr>
            <w:r w:rsidRPr="00487110">
              <w:rPr>
                <w:noProof/>
              </w:rPr>
              <w:t>1</w:t>
            </w:r>
          </w:p>
        </w:tc>
      </w:tr>
    </w:tbl>
    <w:p w:rsidR="00487110" w:rsidRDefault="00487110" w:rsidP="006D28FD">
      <w:pPr>
        <w:rPr>
          <w:noProof/>
        </w:rPr>
      </w:pPr>
      <w:r>
        <w:rPr>
          <w:noProof/>
        </w:rPr>
        <w:t>500 will be added for misses, 1000 for hits (for both friendly and enemy grids).</w:t>
      </w:r>
    </w:p>
    <w:p w:rsidR="00487110" w:rsidRDefault="00487110" w:rsidP="006D28FD">
      <w:pPr>
        <w:rPr>
          <w:noProof/>
        </w:rPr>
      </w:pPr>
      <w:r w:rsidRPr="00487110">
        <w:rPr>
          <w:b/>
        </w:rPr>
        <w:t>The arrays will be declared like this:</w:t>
      </w:r>
      <w:r w:rsidRPr="00487110">
        <w:rPr>
          <w:sz w:val="24"/>
        </w:rPr>
        <w:t xml:space="preserve"> </w:t>
      </w:r>
      <w:r w:rsidRPr="00487110">
        <w:rPr>
          <w:noProof/>
        </w:rPr>
        <w:t>int p1array[] [] = {{1, 1, 1, 1, 1, 1, 1, 1, 1, 1}, {1, 1, 1, 1, 1, 1, 1, 1, 1, 1}, {1, 1, 1, 1, 1, 1, 1, 1, 1, 1}, {1, 1, 1, 1, 1, 1, 1, 1, 1, 1}, {1, 1, 1, 1, 1, 1, 1, 1, 1, 1}, {1, 1, 1, 1, 1, 1, 1, 1, 1, 1}, {1, 1, 1, 1, 1, 1, 1, 1, 1, 1}, {1, 1, 1, 1, 1, 1, 1, 1, 1, 1}, {1, 1, 1, 1, 1, 1, 1, 1, 1, 1}, {1, 1, 1, 1, 1, 1, 1, 1, 1, 1}};</w:t>
      </w:r>
    </w:p>
    <w:p w:rsidR="00487110" w:rsidRDefault="00487110" w:rsidP="006D28FD">
      <w:pPr>
        <w:rPr>
          <w:noProof/>
        </w:rPr>
      </w:pPr>
      <w:r>
        <w:rPr>
          <w:noProof/>
        </w:rPr>
        <w:t>It’s the same for all four arrays (p1array, p2array, p1enemy, p2enemy).</w:t>
      </w:r>
    </w:p>
    <w:p w:rsidR="00487110" w:rsidRPr="00487110" w:rsidRDefault="00487110" w:rsidP="006D28FD">
      <w:pPr>
        <w:rPr>
          <w:b/>
          <w:noProof/>
        </w:rPr>
      </w:pPr>
      <w:r w:rsidRPr="00487110">
        <w:rPr>
          <w:b/>
          <w:noProof/>
        </w:rPr>
        <w:t xml:space="preserve">The grids will be displayed using a one-dimensional button </w:t>
      </w:r>
      <w:r>
        <w:rPr>
          <w:b/>
          <w:noProof/>
        </w:rPr>
        <w:t>array:</w:t>
      </w:r>
    </w:p>
    <w:p w:rsidR="00487110" w:rsidRDefault="00487110" w:rsidP="006D28FD">
      <w:pPr>
        <w:rPr>
          <w:noProof/>
        </w:rPr>
      </w:pPr>
      <w:r>
        <w:rPr>
          <w:noProof/>
        </w:rPr>
        <w:tab/>
      </w:r>
      <w:r w:rsidRPr="00487110">
        <w:rPr>
          <w:noProof/>
        </w:rPr>
        <w:t>JButton p1b[] = new JButton [100];</w:t>
      </w:r>
    </w:p>
    <w:p w:rsidR="00487110" w:rsidRDefault="00487110" w:rsidP="006D28FD">
      <w:pPr>
        <w:rPr>
          <w:noProof/>
        </w:rPr>
      </w:pPr>
      <w:r>
        <w:rPr>
          <w:noProof/>
        </w:rPr>
        <w:tab/>
      </w:r>
      <w:r w:rsidRPr="00487110">
        <w:rPr>
          <w:noProof/>
        </w:rPr>
        <w:t>JButton p1eb[] = new JButton [100];</w:t>
      </w:r>
    </w:p>
    <w:p w:rsidR="00487110" w:rsidRDefault="00487110" w:rsidP="006D28FD">
      <w:pPr>
        <w:rPr>
          <w:noProof/>
        </w:rPr>
      </w:pPr>
      <w:r>
        <w:rPr>
          <w:noProof/>
        </w:rPr>
        <w:tab/>
      </w:r>
      <w:r w:rsidRPr="00487110">
        <w:rPr>
          <w:noProof/>
        </w:rPr>
        <w:t>JButton p2b[] = new JButton [100];</w:t>
      </w:r>
    </w:p>
    <w:p w:rsidR="00487110" w:rsidRDefault="00487110" w:rsidP="00487110">
      <w:pPr>
        <w:ind w:firstLine="720"/>
        <w:rPr>
          <w:noProof/>
        </w:rPr>
      </w:pPr>
      <w:r w:rsidRPr="00487110">
        <w:rPr>
          <w:noProof/>
        </w:rPr>
        <w:t>JButton p2eb[] = new JButton [100];</w:t>
      </w:r>
    </w:p>
    <w:p w:rsidR="00487110" w:rsidRDefault="00487110" w:rsidP="00487110">
      <w:pPr>
        <w:rPr>
          <w:noProof/>
        </w:rPr>
      </w:pPr>
    </w:p>
    <w:p w:rsidR="00487110" w:rsidRDefault="00487110" w:rsidP="00487110">
      <w:pPr>
        <w:rPr>
          <w:noProof/>
        </w:rPr>
      </w:pPr>
    </w:p>
    <w:p w:rsidR="00487110" w:rsidRDefault="00487110" w:rsidP="00487110">
      <w:pPr>
        <w:rPr>
          <w:noProof/>
        </w:rPr>
      </w:pPr>
    </w:p>
    <w:p w:rsidR="00487110" w:rsidRDefault="00487110" w:rsidP="00487110">
      <w:pPr>
        <w:rPr>
          <w:noProof/>
        </w:rPr>
      </w:pPr>
    </w:p>
    <w:p w:rsidR="00487110" w:rsidRDefault="00487110" w:rsidP="00487110">
      <w:pPr>
        <w:rPr>
          <w:noProof/>
        </w:rPr>
      </w:pPr>
    </w:p>
    <w:p w:rsidR="00487110" w:rsidRDefault="00487110" w:rsidP="00487110">
      <w:pPr>
        <w:rPr>
          <w:noProof/>
        </w:rPr>
      </w:pPr>
    </w:p>
    <w:p w:rsidR="00487110" w:rsidRDefault="00487110" w:rsidP="00487110">
      <w:pPr>
        <w:rPr>
          <w:noProof/>
        </w:rPr>
      </w:pPr>
    </w:p>
    <w:p w:rsidR="00487110" w:rsidRPr="00487110" w:rsidRDefault="00487110" w:rsidP="00487110">
      <w:pPr>
        <w:rPr>
          <w:b/>
          <w:noProof/>
        </w:rPr>
      </w:pPr>
      <w:r w:rsidRPr="00487110">
        <w:rPr>
          <w:b/>
          <w:noProof/>
        </w:rPr>
        <w:lastRenderedPageBreak/>
        <w:t>These together will allow me to draw all of my grids very easily throughfour loops:</w:t>
      </w:r>
    </w:p>
    <w:p w:rsidR="00487110" w:rsidRDefault="00487110" w:rsidP="00487110">
      <w:pPr>
        <w:ind w:left="720"/>
        <w:rPr>
          <w:noProof/>
        </w:rPr>
      </w:pPr>
      <w:r>
        <w:rPr>
          <w:noProof/>
        </w:rPr>
        <w:t>for (int i = 0 ; i &lt; p1b.length ; i++)</w:t>
      </w:r>
    </w:p>
    <w:p w:rsidR="00487110" w:rsidRDefault="00487110" w:rsidP="00487110">
      <w:pPr>
        <w:ind w:left="720"/>
        <w:rPr>
          <w:noProof/>
        </w:rPr>
      </w:pPr>
      <w:r>
        <w:rPr>
          <w:noProof/>
        </w:rPr>
        <w:t xml:space="preserve">        {</w:t>
      </w:r>
    </w:p>
    <w:p w:rsidR="00487110" w:rsidRDefault="00487110" w:rsidP="00487110">
      <w:pPr>
        <w:ind w:left="720"/>
        <w:rPr>
          <w:noProof/>
        </w:rPr>
      </w:pPr>
      <w:r>
        <w:rPr>
          <w:noProof/>
        </w:rPr>
        <w:t xml:space="preserve">            p1b [i] = new JButton (" ");</w:t>
      </w:r>
    </w:p>
    <w:p w:rsidR="00487110" w:rsidRDefault="00487110" w:rsidP="00487110">
      <w:pPr>
        <w:ind w:left="720"/>
        <w:rPr>
          <w:noProof/>
        </w:rPr>
      </w:pPr>
      <w:r>
        <w:rPr>
          <w:noProof/>
        </w:rPr>
        <w:t xml:space="preserve">            p1b [i].addActionListener (this);</w:t>
      </w:r>
    </w:p>
    <w:p w:rsidR="00487110" w:rsidRDefault="00487110" w:rsidP="00487110">
      <w:pPr>
        <w:ind w:left="720"/>
        <w:rPr>
          <w:noProof/>
        </w:rPr>
      </w:pPr>
      <w:r>
        <w:rPr>
          <w:noProof/>
        </w:rPr>
        <w:t xml:space="preserve">            p1b [i].setActionCommand ("a" + i);</w:t>
      </w:r>
    </w:p>
    <w:p w:rsidR="00487110" w:rsidRDefault="00487110" w:rsidP="00487110">
      <w:pPr>
        <w:ind w:left="720"/>
        <w:rPr>
          <w:noProof/>
        </w:rPr>
      </w:pPr>
      <w:r>
        <w:rPr>
          <w:noProof/>
        </w:rPr>
        <w:t xml:space="preserve">            p1b [i].setBorder (null);</w:t>
      </w:r>
    </w:p>
    <w:p w:rsidR="00487110" w:rsidRDefault="00487110" w:rsidP="00487110">
      <w:pPr>
        <w:ind w:left="720"/>
        <w:rPr>
          <w:noProof/>
        </w:rPr>
      </w:pPr>
      <w:r>
        <w:rPr>
          <w:noProof/>
        </w:rPr>
        <w:t xml:space="preserve">            p1b [i].setBorderPainted (false);</w:t>
      </w:r>
    </w:p>
    <w:p w:rsidR="00487110" w:rsidRDefault="00487110" w:rsidP="00487110">
      <w:pPr>
        <w:ind w:left="720"/>
        <w:rPr>
          <w:noProof/>
        </w:rPr>
      </w:pPr>
      <w:r>
        <w:rPr>
          <w:noProof/>
        </w:rPr>
        <w:t xml:space="preserve">            p1b [i].setPreferredSize (new Dimension (32, 32));</w:t>
      </w:r>
    </w:p>
    <w:p w:rsidR="00487110" w:rsidRDefault="00487110" w:rsidP="00487110">
      <w:pPr>
        <w:ind w:left="720"/>
        <w:rPr>
          <w:noProof/>
        </w:rPr>
      </w:pPr>
      <w:r>
        <w:rPr>
          <w:noProof/>
        </w:rPr>
        <w:t xml:space="preserve">            p.add (p1b [i]);</w:t>
      </w:r>
    </w:p>
    <w:p w:rsidR="00487110" w:rsidRDefault="00487110" w:rsidP="00487110">
      <w:pPr>
        <w:ind w:left="720"/>
        <w:rPr>
          <w:noProof/>
        </w:rPr>
      </w:pPr>
      <w:r>
        <w:rPr>
          <w:noProof/>
        </w:rPr>
        <w:t>}</w:t>
      </w:r>
    </w:p>
    <w:p w:rsidR="00487110" w:rsidRDefault="00487110" w:rsidP="00487110">
      <w:pPr>
        <w:rPr>
          <w:b/>
          <w:noProof/>
        </w:rPr>
      </w:pPr>
      <w:r w:rsidRPr="00487110">
        <w:rPr>
          <w:b/>
          <w:noProof/>
        </w:rPr>
        <w:t>There are variables to track multiple things, including the turn, which ship is selected, and even more:</w:t>
      </w:r>
    </w:p>
    <w:p w:rsidR="00487110" w:rsidRDefault="00487110" w:rsidP="00487110">
      <w:r>
        <w:rPr>
          <w:b/>
          <w:noProof/>
        </w:rPr>
        <w:tab/>
      </w:r>
      <w:proofErr w:type="spellStart"/>
      <w:proofErr w:type="gramStart"/>
      <w:r w:rsidR="00EB1D69" w:rsidRPr="00EB1D69">
        <w:rPr>
          <w:highlight w:val="green"/>
        </w:rPr>
        <w:t>int</w:t>
      </w:r>
      <w:proofErr w:type="spellEnd"/>
      <w:proofErr w:type="gramEnd"/>
      <w:r w:rsidR="00EB1D69" w:rsidRPr="00EB1D69">
        <w:rPr>
          <w:highlight w:val="green"/>
        </w:rPr>
        <w:t xml:space="preserve"> home = 1;</w:t>
      </w:r>
      <w:r w:rsidR="00EB1D69">
        <w:t xml:space="preserve"> - to reset and go  to home after reset</w:t>
      </w:r>
    </w:p>
    <w:p w:rsidR="00EB1D69" w:rsidRDefault="00EB1D69" w:rsidP="00487110">
      <w:r>
        <w:tab/>
      </w:r>
      <w:proofErr w:type="gramStart"/>
      <w:r w:rsidRPr="00EB1D69">
        <w:rPr>
          <w:highlight w:val="green"/>
        </w:rPr>
        <w:t>char</w:t>
      </w:r>
      <w:proofErr w:type="gramEnd"/>
      <w:r w:rsidRPr="00EB1D69">
        <w:rPr>
          <w:highlight w:val="green"/>
        </w:rPr>
        <w:t xml:space="preserve"> </w:t>
      </w:r>
      <w:proofErr w:type="spellStart"/>
      <w:r w:rsidRPr="00EB1D69">
        <w:rPr>
          <w:highlight w:val="green"/>
        </w:rPr>
        <w:t>selectedship</w:t>
      </w:r>
      <w:proofErr w:type="spellEnd"/>
      <w:r w:rsidRPr="00EB1D69">
        <w:rPr>
          <w:highlight w:val="green"/>
        </w:rPr>
        <w:t xml:space="preserve"> = 'n';</w:t>
      </w:r>
      <w:r>
        <w:t xml:space="preserve"> - shows which ship is selected</w:t>
      </w:r>
    </w:p>
    <w:p w:rsidR="00EB1D69" w:rsidRDefault="00EB1D69" w:rsidP="00487110">
      <w:r>
        <w:tab/>
      </w:r>
      <w:proofErr w:type="spellStart"/>
      <w:proofErr w:type="gramStart"/>
      <w:r w:rsidRPr="00EB1D69">
        <w:rPr>
          <w:highlight w:val="green"/>
        </w:rPr>
        <w:t>int</w:t>
      </w:r>
      <w:proofErr w:type="spellEnd"/>
      <w:proofErr w:type="gramEnd"/>
      <w:r w:rsidRPr="00EB1D69">
        <w:rPr>
          <w:highlight w:val="green"/>
        </w:rPr>
        <w:t xml:space="preserve"> stop = 0;</w:t>
      </w:r>
      <w:r>
        <w:t xml:space="preserve"> - to stop continued firing </w:t>
      </w:r>
    </w:p>
    <w:p w:rsidR="00EB1D69" w:rsidRDefault="00EB1D69" w:rsidP="00487110">
      <w:r>
        <w:tab/>
      </w:r>
      <w:proofErr w:type="spellStart"/>
      <w:proofErr w:type="gramStart"/>
      <w:r w:rsidRPr="00EB1D69">
        <w:rPr>
          <w:highlight w:val="green"/>
        </w:rPr>
        <w:t>int</w:t>
      </w:r>
      <w:proofErr w:type="spellEnd"/>
      <w:proofErr w:type="gramEnd"/>
      <w:r w:rsidRPr="00EB1D69">
        <w:rPr>
          <w:highlight w:val="green"/>
        </w:rPr>
        <w:t xml:space="preserve"> </w:t>
      </w:r>
      <w:proofErr w:type="spellStart"/>
      <w:r w:rsidRPr="00EB1D69">
        <w:rPr>
          <w:highlight w:val="green"/>
        </w:rPr>
        <w:t>rotatecounter</w:t>
      </w:r>
      <w:proofErr w:type="spellEnd"/>
      <w:r w:rsidRPr="00EB1D69">
        <w:rPr>
          <w:highlight w:val="green"/>
        </w:rPr>
        <w:t xml:space="preserve"> = 1;</w:t>
      </w:r>
      <w:r>
        <w:t xml:space="preserve"> - to check which way the player wants to place their ships</w:t>
      </w:r>
    </w:p>
    <w:p w:rsidR="00EB1D69" w:rsidRDefault="00EB1D69" w:rsidP="00487110">
      <w:r>
        <w:tab/>
      </w:r>
      <w:proofErr w:type="spellStart"/>
      <w:proofErr w:type="gramStart"/>
      <w:r w:rsidRPr="00EB1D69">
        <w:rPr>
          <w:highlight w:val="green"/>
        </w:rPr>
        <w:t>int</w:t>
      </w:r>
      <w:proofErr w:type="spellEnd"/>
      <w:proofErr w:type="gramEnd"/>
      <w:r w:rsidRPr="00EB1D69">
        <w:rPr>
          <w:highlight w:val="green"/>
        </w:rPr>
        <w:t xml:space="preserve"> turn = 0;</w:t>
      </w:r>
      <w:r>
        <w:t xml:space="preserve">  to swap turns, therefore screens and boards.</w:t>
      </w:r>
    </w:p>
    <w:p w:rsidR="00EB1D69" w:rsidRPr="00EB1D69" w:rsidRDefault="00EB1D69" w:rsidP="00487110">
      <w:r>
        <w:t xml:space="preserve">… </w:t>
      </w:r>
      <w:proofErr w:type="gramStart"/>
      <w:r>
        <w:t>you</w:t>
      </w:r>
      <w:proofErr w:type="gramEnd"/>
      <w:r>
        <w:t xml:space="preserve"> get the idea, there’s many variables for many things.</w:t>
      </w: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EB1D69" w:rsidRDefault="00EB1D69" w:rsidP="00487110">
      <w:pPr>
        <w:rPr>
          <w:b/>
          <w:noProof/>
        </w:rPr>
      </w:pPr>
    </w:p>
    <w:p w:rsidR="00487110" w:rsidRDefault="00EB1D69" w:rsidP="00487110">
      <w:pPr>
        <w:rPr>
          <w:b/>
          <w:noProof/>
        </w:rPr>
      </w:pPr>
      <w:r>
        <w:rPr>
          <w:b/>
          <w:noProof/>
        </w:rPr>
        <w:lastRenderedPageBreak/>
        <w:t>Finally, changing of ships is done through the fire method:</w:t>
      </w:r>
    </w:p>
    <w:p w:rsidR="00EB1D69" w:rsidRDefault="00EB1D69" w:rsidP="00487110">
      <w:pPr>
        <w:rPr>
          <w:noProof/>
        </w:rPr>
      </w:pPr>
      <w:r>
        <w:rPr>
          <w:noProof/>
        </w:rPr>
        <w:t>(just a small section of it, after all the checks of it being a valid move)</w:t>
      </w:r>
    </w:p>
    <w:p w:rsidR="00EB1D69" w:rsidRDefault="00EB1D69" w:rsidP="00EB1D69">
      <w:pPr>
        <w:spacing w:line="240" w:lineRule="auto"/>
        <w:rPr>
          <w:noProof/>
        </w:rPr>
      </w:pPr>
      <w:r>
        <w:rPr>
          <w:noProof/>
        </w:rPr>
        <w:t>if (p2array [x] [y] &gt; 1 &amp;&amp; p2array [x] [y] &lt; 5000)</w:t>
      </w:r>
    </w:p>
    <w:p w:rsidR="00EB1D69" w:rsidRDefault="00EB1D69" w:rsidP="00EB1D69">
      <w:pPr>
        <w:spacing w:line="240" w:lineRule="auto"/>
        <w:rPr>
          <w:noProof/>
        </w:rPr>
      </w:pPr>
      <w:r>
        <w:rPr>
          <w:noProof/>
        </w:rPr>
        <w:t xml:space="preserve">                {</w:t>
      </w:r>
    </w:p>
    <w:p w:rsidR="00EB1D69" w:rsidRDefault="00EB1D69" w:rsidP="00EB1D69">
      <w:pPr>
        <w:spacing w:line="240" w:lineRule="auto"/>
        <w:rPr>
          <w:noProof/>
        </w:rPr>
      </w:pPr>
      <w:r>
        <w:rPr>
          <w:noProof/>
        </w:rPr>
        <w:t xml:space="preserve">                    p1enemy [x] [y] += 1000;</w:t>
      </w:r>
    </w:p>
    <w:p w:rsidR="00EB1D69" w:rsidRDefault="00EB1D69" w:rsidP="00EB1D69">
      <w:pPr>
        <w:spacing w:line="240" w:lineRule="auto"/>
        <w:rPr>
          <w:noProof/>
        </w:rPr>
      </w:pPr>
      <w:r>
        <w:rPr>
          <w:noProof/>
        </w:rPr>
        <w:t xml:space="preserve">                    p2array [x] [y] += 1000;</w:t>
      </w:r>
    </w:p>
    <w:p w:rsidR="00EB1D69" w:rsidRDefault="00EB1D69" w:rsidP="00EB1D69">
      <w:pPr>
        <w:spacing w:line="240" w:lineRule="auto"/>
        <w:rPr>
          <w:noProof/>
        </w:rPr>
      </w:pPr>
      <w:r>
        <w:rPr>
          <w:noProof/>
        </w:rPr>
        <w:t xml:space="preserve">                }</w:t>
      </w:r>
    </w:p>
    <w:p w:rsidR="00EB1D69" w:rsidRDefault="00EB1D69" w:rsidP="00EB1D69">
      <w:pPr>
        <w:spacing w:line="240" w:lineRule="auto"/>
        <w:rPr>
          <w:noProof/>
        </w:rPr>
      </w:pPr>
      <w:r>
        <w:rPr>
          <w:noProof/>
        </w:rPr>
        <w:t xml:space="preserve">                else</w:t>
      </w:r>
    </w:p>
    <w:p w:rsidR="00EB1D69" w:rsidRDefault="00EB1D69" w:rsidP="00EB1D69">
      <w:pPr>
        <w:spacing w:line="240" w:lineRule="auto"/>
        <w:rPr>
          <w:noProof/>
        </w:rPr>
      </w:pPr>
      <w:r>
        <w:rPr>
          <w:noProof/>
        </w:rPr>
        <w:t xml:space="preserve">               </w:t>
      </w:r>
      <w:r>
        <w:rPr>
          <w:noProof/>
        </w:rPr>
        <w:t xml:space="preserve"> {</w:t>
      </w:r>
    </w:p>
    <w:p w:rsidR="00EB1D69" w:rsidRDefault="00EB1D69" w:rsidP="00EB1D69">
      <w:pPr>
        <w:spacing w:line="240" w:lineRule="auto"/>
        <w:rPr>
          <w:noProof/>
        </w:rPr>
      </w:pPr>
      <w:r>
        <w:rPr>
          <w:noProof/>
        </w:rPr>
        <w:t xml:space="preserve">                    p1enemy [x] [y] += 500;</w:t>
      </w:r>
    </w:p>
    <w:p w:rsidR="00EB1D69" w:rsidRDefault="00EB1D69" w:rsidP="00EB1D69">
      <w:pPr>
        <w:spacing w:line="240" w:lineRule="auto"/>
        <w:rPr>
          <w:noProof/>
        </w:rPr>
      </w:pPr>
      <w:r>
        <w:rPr>
          <w:noProof/>
        </w:rPr>
        <w:t xml:space="preserve">                    p2array [x] [y] += 500;</w:t>
      </w:r>
    </w:p>
    <w:p w:rsidR="00EB1D69" w:rsidRPr="00EB1D69" w:rsidRDefault="00EB1D69" w:rsidP="00EB1D69">
      <w:pPr>
        <w:spacing w:line="240" w:lineRule="auto"/>
        <w:rPr>
          <w:noProof/>
        </w:rPr>
      </w:pPr>
      <w:r>
        <w:rPr>
          <w:noProof/>
        </w:rPr>
        <w:t xml:space="preserve">                }</w:t>
      </w:r>
      <w:bookmarkStart w:id="0" w:name="_GoBack"/>
      <w:bookmarkEnd w:id="0"/>
    </w:p>
    <w:sectPr w:rsidR="00EB1D69" w:rsidRPr="00EB1D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9CE" w:rsidRDefault="00C449CE">
      <w:pPr>
        <w:spacing w:after="0" w:line="240" w:lineRule="auto"/>
      </w:pPr>
      <w:r>
        <w:separator/>
      </w:r>
    </w:p>
  </w:endnote>
  <w:endnote w:type="continuationSeparator" w:id="0">
    <w:p w:rsidR="00C449CE" w:rsidRDefault="00C44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9CE" w:rsidRDefault="00C449CE">
      <w:pPr>
        <w:spacing w:after="0" w:line="240" w:lineRule="auto"/>
      </w:pPr>
      <w:r>
        <w:separator/>
      </w:r>
    </w:p>
  </w:footnote>
  <w:footnote w:type="continuationSeparator" w:id="0">
    <w:p w:rsidR="00C449CE" w:rsidRDefault="00C449CE">
      <w:pPr>
        <w:spacing w:after="0" w:line="240" w:lineRule="auto"/>
      </w:pPr>
      <w:r>
        <w:continuationSeparator/>
      </w:r>
    </w:p>
  </w:footnote>
  <w:footnote w:id="1">
    <w:p w:rsidR="006D28FD" w:rsidRPr="006D28FD" w:rsidRDefault="006D28FD">
      <w:pPr>
        <w:pStyle w:val="FootnoteText"/>
        <w:rPr>
          <w:lang w:val="en-CA"/>
        </w:rPr>
      </w:pPr>
      <w:r>
        <w:rPr>
          <w:rStyle w:val="FootnoteReference"/>
        </w:rPr>
        <w:footnoteRef/>
      </w:r>
      <w:r>
        <w:t xml:space="preserve"> </w:t>
      </w:r>
      <w:r w:rsidRPr="006D28FD">
        <w:t>http://www.hasbro.com/common/instruct/Battleship.PDF</w:t>
      </w:r>
    </w:p>
  </w:footnote>
  <w:footnote w:id="2">
    <w:p w:rsidR="006D28FD" w:rsidRPr="006D28FD" w:rsidRDefault="006D28FD">
      <w:pPr>
        <w:pStyle w:val="FootnoteText"/>
        <w:rPr>
          <w:lang w:val="en-CA"/>
        </w:rPr>
      </w:pPr>
      <w:r>
        <w:rPr>
          <w:rStyle w:val="FootnoteReference"/>
        </w:rPr>
        <w:footnoteRef/>
      </w:r>
      <w:r>
        <w:t xml:space="preserve"> </w:t>
      </w:r>
      <w:r w:rsidRPr="006D28FD">
        <w:t>http://www.toysrus.ca/product/index.jsp?productId=23386586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2DBD"/>
    <w:multiLevelType w:val="multilevel"/>
    <w:tmpl w:val="BF1C22C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A152EC"/>
    <w:multiLevelType w:val="multilevel"/>
    <w:tmpl w:val="F92E018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4818EF"/>
    <w:multiLevelType w:val="hybridMultilevel"/>
    <w:tmpl w:val="5E3A66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E73BC3"/>
    <w:multiLevelType w:val="hybridMultilevel"/>
    <w:tmpl w:val="D7880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477F6A"/>
    <w:multiLevelType w:val="multilevel"/>
    <w:tmpl w:val="B03457F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B0557C"/>
    <w:multiLevelType w:val="hybridMultilevel"/>
    <w:tmpl w:val="6BE491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B8504BB"/>
    <w:multiLevelType w:val="multilevel"/>
    <w:tmpl w:val="B03457F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66C1A"/>
    <w:multiLevelType w:val="multilevel"/>
    <w:tmpl w:val="D954119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D456AC9"/>
    <w:multiLevelType w:val="hybridMultilevel"/>
    <w:tmpl w:val="04882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2006BD"/>
    <w:multiLevelType w:val="hybridMultilevel"/>
    <w:tmpl w:val="6A3622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D2135C"/>
    <w:multiLevelType w:val="hybridMultilevel"/>
    <w:tmpl w:val="B5B8CC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1FC248F"/>
    <w:multiLevelType w:val="hybridMultilevel"/>
    <w:tmpl w:val="96D051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BD57FDD"/>
    <w:multiLevelType w:val="hybridMultilevel"/>
    <w:tmpl w:val="493E6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41E58D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B2DED"/>
    <w:multiLevelType w:val="multilevel"/>
    <w:tmpl w:val="50A2D69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0E74A5E"/>
    <w:multiLevelType w:val="hybridMultilevel"/>
    <w:tmpl w:val="8CDA26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67B0278B"/>
    <w:multiLevelType w:val="hybridMultilevel"/>
    <w:tmpl w:val="74848E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C281A56"/>
    <w:multiLevelType w:val="multilevel"/>
    <w:tmpl w:val="109ED34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6"/>
  </w:num>
  <w:num w:numId="2">
    <w:abstractNumId w:val="7"/>
  </w:num>
  <w:num w:numId="3">
    <w:abstractNumId w:val="15"/>
  </w:num>
  <w:num w:numId="4">
    <w:abstractNumId w:val="13"/>
  </w:num>
  <w:num w:numId="5">
    <w:abstractNumId w:val="3"/>
  </w:num>
  <w:num w:numId="6">
    <w:abstractNumId w:val="2"/>
  </w:num>
  <w:num w:numId="7">
    <w:abstractNumId w:val="12"/>
  </w:num>
  <w:num w:numId="8">
    <w:abstractNumId w:val="10"/>
  </w:num>
  <w:num w:numId="9">
    <w:abstractNumId w:val="5"/>
  </w:num>
  <w:num w:numId="10">
    <w:abstractNumId w:val="9"/>
  </w:num>
  <w:num w:numId="11">
    <w:abstractNumId w:val="14"/>
  </w:num>
  <w:num w:numId="12">
    <w:abstractNumId w:val="1"/>
  </w:num>
  <w:num w:numId="13">
    <w:abstractNumId w:val="17"/>
  </w:num>
  <w:num w:numId="14">
    <w:abstractNumId w:val="0"/>
  </w:num>
  <w:num w:numId="15">
    <w:abstractNumId w:val="8"/>
  </w:num>
  <w:num w:numId="16">
    <w:abstractNumId w:val="20"/>
  </w:num>
  <w:num w:numId="17">
    <w:abstractNumId w:val="4"/>
  </w:num>
  <w:num w:numId="18">
    <w:abstractNumId w:val="6"/>
  </w:num>
  <w:num w:numId="19">
    <w:abstractNumId w:val="18"/>
  </w:num>
  <w:num w:numId="20">
    <w:abstractNumId w:val="1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9DC"/>
    <w:rsid w:val="000C2911"/>
    <w:rsid w:val="001659DC"/>
    <w:rsid w:val="002105D1"/>
    <w:rsid w:val="003A531E"/>
    <w:rsid w:val="00454C3E"/>
    <w:rsid w:val="00476B66"/>
    <w:rsid w:val="00487110"/>
    <w:rsid w:val="005F1287"/>
    <w:rsid w:val="006C079E"/>
    <w:rsid w:val="006D28FD"/>
    <w:rsid w:val="00763875"/>
    <w:rsid w:val="007843BD"/>
    <w:rsid w:val="00786528"/>
    <w:rsid w:val="0096524B"/>
    <w:rsid w:val="00A16620"/>
    <w:rsid w:val="00AB242D"/>
    <w:rsid w:val="00AE4DE0"/>
    <w:rsid w:val="00C449CE"/>
    <w:rsid w:val="00C81736"/>
    <w:rsid w:val="00CC702C"/>
    <w:rsid w:val="00CD3925"/>
    <w:rsid w:val="00D72149"/>
    <w:rsid w:val="00EB1D69"/>
    <w:rsid w:val="00F37C32"/>
    <w:rsid w:val="00FA054A"/>
    <w:rsid w:val="00FE69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5:docId w15:val="{0E9C8160-E13C-4BCD-BF33-7611DC78C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character" w:customStyle="1" w:styleId="apple-converted-space">
    <w:name w:val="apple-converted-space"/>
    <w:basedOn w:val="DefaultParagraphFont"/>
    <w:rsid w:val="001659DC"/>
  </w:style>
  <w:style w:type="character" w:styleId="Hyperlink">
    <w:name w:val="Hyperlink"/>
    <w:basedOn w:val="DefaultParagraphFont"/>
    <w:uiPriority w:val="99"/>
    <w:unhideWhenUsed/>
    <w:rsid w:val="00A16620"/>
    <w:rPr>
      <w:color w:val="005DBA" w:themeColor="hyperlink"/>
      <w:u w:val="single"/>
    </w:rPr>
  </w:style>
  <w:style w:type="paragraph" w:styleId="FootnoteText">
    <w:name w:val="footnote text"/>
    <w:basedOn w:val="Normal"/>
    <w:link w:val="FootnoteTextChar"/>
    <w:uiPriority w:val="99"/>
    <w:semiHidden/>
    <w:unhideWhenUsed/>
    <w:rsid w:val="006D28F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D28FD"/>
    <w:rPr>
      <w:sz w:val="20"/>
      <w:szCs w:val="20"/>
    </w:rPr>
  </w:style>
  <w:style w:type="character" w:styleId="FootnoteReference">
    <w:name w:val="footnote reference"/>
    <w:basedOn w:val="DefaultParagraphFont"/>
    <w:uiPriority w:val="99"/>
    <w:semiHidden/>
    <w:unhideWhenUsed/>
    <w:rsid w:val="006D28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69165049">
      <w:bodyDiv w:val="1"/>
      <w:marLeft w:val="0"/>
      <w:marRight w:val="0"/>
      <w:marTop w:val="0"/>
      <w:marBottom w:val="0"/>
      <w:divBdr>
        <w:top w:val="none" w:sz="0" w:space="0" w:color="auto"/>
        <w:left w:val="none" w:sz="0" w:space="0" w:color="auto"/>
        <w:bottom w:val="none" w:sz="0" w:space="0" w:color="auto"/>
        <w:right w:val="none" w:sz="0" w:space="0" w:color="auto"/>
      </w:divBdr>
      <w:divsChild>
        <w:div w:id="820121914">
          <w:marLeft w:val="0"/>
          <w:marRight w:val="0"/>
          <w:marTop w:val="0"/>
          <w:marBottom w:val="0"/>
          <w:divBdr>
            <w:top w:val="none" w:sz="0" w:space="0" w:color="auto"/>
            <w:left w:val="none" w:sz="0" w:space="0" w:color="auto"/>
            <w:bottom w:val="none" w:sz="0" w:space="0" w:color="auto"/>
            <w:right w:val="none" w:sz="0" w:space="0" w:color="auto"/>
          </w:divBdr>
          <w:divsChild>
            <w:div w:id="14300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0538">
      <w:bodyDiv w:val="1"/>
      <w:marLeft w:val="0"/>
      <w:marRight w:val="0"/>
      <w:marTop w:val="0"/>
      <w:marBottom w:val="0"/>
      <w:divBdr>
        <w:top w:val="none" w:sz="0" w:space="0" w:color="auto"/>
        <w:left w:val="none" w:sz="0" w:space="0" w:color="auto"/>
        <w:bottom w:val="none" w:sz="0" w:space="0" w:color="auto"/>
        <w:right w:val="none" w:sz="0" w:space="0" w:color="auto"/>
      </w:divBdr>
    </w:div>
    <w:div w:id="54653060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6684559">
      <w:bodyDiv w:val="1"/>
      <w:marLeft w:val="0"/>
      <w:marRight w:val="0"/>
      <w:marTop w:val="0"/>
      <w:marBottom w:val="0"/>
      <w:divBdr>
        <w:top w:val="none" w:sz="0" w:space="0" w:color="auto"/>
        <w:left w:val="none" w:sz="0" w:space="0" w:color="auto"/>
        <w:bottom w:val="none" w:sz="0" w:space="0" w:color="auto"/>
        <w:right w:val="none" w:sz="0" w:space="0" w:color="auto"/>
      </w:divBdr>
    </w:div>
    <w:div w:id="148269281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84983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theme" Target="theme/theme1.xml"/><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anav\AppData\Roaming\Microsoft\Templates\Banded%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A09A18-6E25-42DF-A89C-5516C024DE2B}" type="doc">
      <dgm:prSet loTypeId="urn:microsoft.com/office/officeart/2005/8/layout/cycle2" loCatId="cycle" qsTypeId="urn:microsoft.com/office/officeart/2005/8/quickstyle/simple1" qsCatId="simple" csTypeId="urn:microsoft.com/office/officeart/2005/8/colors/colorful5" csCatId="colorful" phldr="1"/>
      <dgm:spPr/>
      <dgm:t>
        <a:bodyPr/>
        <a:lstStyle/>
        <a:p>
          <a:endParaRPr lang="en-CA"/>
        </a:p>
      </dgm:t>
    </dgm:pt>
    <dgm:pt modelId="{8EBD5237-B112-4E5B-8653-D3C90EEBBB9A}">
      <dgm:prSet phldrT="[Text]"/>
      <dgm:spPr/>
      <dgm:t>
        <a:bodyPr/>
        <a:lstStyle/>
        <a:p>
          <a:r>
            <a:rPr lang="en-CA"/>
            <a:t>Star Wars</a:t>
          </a:r>
        </a:p>
      </dgm:t>
    </dgm:pt>
    <dgm:pt modelId="{834BF26B-6267-41A9-8627-4F9C03321C35}" type="parTrans" cxnId="{6F592DD3-CF2A-478C-8B8D-7D176E513452}">
      <dgm:prSet/>
      <dgm:spPr/>
      <dgm:t>
        <a:bodyPr/>
        <a:lstStyle/>
        <a:p>
          <a:endParaRPr lang="en-CA"/>
        </a:p>
      </dgm:t>
    </dgm:pt>
    <dgm:pt modelId="{EA7E6FC1-C623-40D1-97E7-D46C90FFF4F1}" type="sibTrans" cxnId="{6F592DD3-CF2A-478C-8B8D-7D176E513452}">
      <dgm:prSet/>
      <dgm:spPr/>
      <dgm:t>
        <a:bodyPr/>
        <a:lstStyle/>
        <a:p>
          <a:endParaRPr lang="en-CA"/>
        </a:p>
      </dgm:t>
    </dgm:pt>
    <dgm:pt modelId="{A81D1412-A9B6-45D4-B6C1-594B414F7595}">
      <dgm:prSet phldrT="[Text]"/>
      <dgm:spPr/>
      <dgm:t>
        <a:bodyPr/>
        <a:lstStyle/>
        <a:p>
          <a:r>
            <a:rPr lang="en-CA"/>
            <a:t>Army</a:t>
          </a:r>
        </a:p>
      </dgm:t>
    </dgm:pt>
    <dgm:pt modelId="{63DEBD9A-1089-41DA-9A87-951E45892E91}" type="parTrans" cxnId="{917B7CC8-2178-4D58-860E-7BB4ACDF1091}">
      <dgm:prSet/>
      <dgm:spPr/>
      <dgm:t>
        <a:bodyPr/>
        <a:lstStyle/>
        <a:p>
          <a:endParaRPr lang="en-CA"/>
        </a:p>
      </dgm:t>
    </dgm:pt>
    <dgm:pt modelId="{A50766DA-C75D-4E15-B610-3FAC31AE516B}" type="sibTrans" cxnId="{917B7CC8-2178-4D58-860E-7BB4ACDF1091}">
      <dgm:prSet/>
      <dgm:spPr/>
      <dgm:t>
        <a:bodyPr/>
        <a:lstStyle/>
        <a:p>
          <a:endParaRPr lang="en-CA"/>
        </a:p>
      </dgm:t>
    </dgm:pt>
    <dgm:pt modelId="{01E2F2FA-E2BA-4A33-99A7-D631D1FD8FE6}">
      <dgm:prSet phldrT="[Text]"/>
      <dgm:spPr/>
      <dgm:t>
        <a:bodyPr/>
        <a:lstStyle/>
        <a:p>
          <a:r>
            <a:rPr lang="en-CA"/>
            <a:t>Mario / Nintendo</a:t>
          </a:r>
        </a:p>
      </dgm:t>
    </dgm:pt>
    <dgm:pt modelId="{953A77BE-45EE-4B4F-834E-34EC4B792492}" type="parTrans" cxnId="{4089F819-1DA7-4069-B1D2-E5426182E840}">
      <dgm:prSet/>
      <dgm:spPr/>
      <dgm:t>
        <a:bodyPr/>
        <a:lstStyle/>
        <a:p>
          <a:endParaRPr lang="en-CA"/>
        </a:p>
      </dgm:t>
    </dgm:pt>
    <dgm:pt modelId="{99BA7F66-C531-4A5F-9AEA-0B209F949B6A}" type="sibTrans" cxnId="{4089F819-1DA7-4069-B1D2-E5426182E840}">
      <dgm:prSet/>
      <dgm:spPr/>
      <dgm:t>
        <a:bodyPr/>
        <a:lstStyle/>
        <a:p>
          <a:endParaRPr lang="en-CA"/>
        </a:p>
      </dgm:t>
    </dgm:pt>
    <dgm:pt modelId="{3E869B7B-5430-4EB0-8B56-01CF2336B5F3}">
      <dgm:prSet phldrT="[Text]"/>
      <dgm:spPr/>
      <dgm:t>
        <a:bodyPr/>
        <a:lstStyle/>
        <a:p>
          <a:r>
            <a:rPr lang="en-CA"/>
            <a:t>Pirates</a:t>
          </a:r>
        </a:p>
      </dgm:t>
    </dgm:pt>
    <dgm:pt modelId="{16BA8E77-A7A7-4050-B2E4-790424DD08AC}" type="parTrans" cxnId="{AD22423C-2B88-40FB-B7FB-CE7EF456D867}">
      <dgm:prSet/>
      <dgm:spPr/>
      <dgm:t>
        <a:bodyPr/>
        <a:lstStyle/>
        <a:p>
          <a:endParaRPr lang="en-CA"/>
        </a:p>
      </dgm:t>
    </dgm:pt>
    <dgm:pt modelId="{DCB42553-7F0D-4D0F-84DC-2D4BF7D171D7}" type="sibTrans" cxnId="{AD22423C-2B88-40FB-B7FB-CE7EF456D867}">
      <dgm:prSet/>
      <dgm:spPr/>
      <dgm:t>
        <a:bodyPr/>
        <a:lstStyle/>
        <a:p>
          <a:endParaRPr lang="en-CA"/>
        </a:p>
      </dgm:t>
    </dgm:pt>
    <dgm:pt modelId="{FB03202B-D2AE-4218-B89F-45D27B49E77E}">
      <dgm:prSet phldrT="[Text]"/>
      <dgm:spPr/>
      <dgm:t>
        <a:bodyPr/>
        <a:lstStyle/>
        <a:p>
          <a:r>
            <a:rPr lang="en-CA"/>
            <a:t>Casino</a:t>
          </a:r>
        </a:p>
      </dgm:t>
    </dgm:pt>
    <dgm:pt modelId="{5148BE68-86A7-4AA1-B034-0BE756C5521D}" type="parTrans" cxnId="{87770A9F-1A3C-4D1A-ACCE-25847F63AFD6}">
      <dgm:prSet/>
      <dgm:spPr/>
      <dgm:t>
        <a:bodyPr/>
        <a:lstStyle/>
        <a:p>
          <a:endParaRPr lang="en-CA"/>
        </a:p>
      </dgm:t>
    </dgm:pt>
    <dgm:pt modelId="{7D04147C-F823-46F0-9A38-6480B6123221}" type="sibTrans" cxnId="{87770A9F-1A3C-4D1A-ACCE-25847F63AFD6}">
      <dgm:prSet/>
      <dgm:spPr/>
      <dgm:t>
        <a:bodyPr/>
        <a:lstStyle/>
        <a:p>
          <a:endParaRPr lang="en-CA"/>
        </a:p>
      </dgm:t>
    </dgm:pt>
    <dgm:pt modelId="{D5C37B5E-354F-4F9D-AA98-58FA584A0B56}">
      <dgm:prSet phldrT="[Text]"/>
      <dgm:spPr/>
      <dgm:t>
        <a:bodyPr/>
        <a:lstStyle/>
        <a:p>
          <a:r>
            <a:rPr lang="en-CA"/>
            <a:t>Space / Cosmos</a:t>
          </a:r>
        </a:p>
      </dgm:t>
    </dgm:pt>
    <dgm:pt modelId="{B4BAA1AE-B5A3-4E6B-BB62-54DEC38291CB}" type="parTrans" cxnId="{F21D85B2-F673-4532-B711-83FDF3CE14DD}">
      <dgm:prSet/>
      <dgm:spPr/>
      <dgm:t>
        <a:bodyPr/>
        <a:lstStyle/>
        <a:p>
          <a:endParaRPr lang="en-CA"/>
        </a:p>
      </dgm:t>
    </dgm:pt>
    <dgm:pt modelId="{CAD9840F-F2FD-420C-91FE-30EA4CC8932B}" type="sibTrans" cxnId="{F21D85B2-F673-4532-B711-83FDF3CE14DD}">
      <dgm:prSet/>
      <dgm:spPr/>
      <dgm:t>
        <a:bodyPr/>
        <a:lstStyle/>
        <a:p>
          <a:endParaRPr lang="en-CA"/>
        </a:p>
      </dgm:t>
    </dgm:pt>
    <dgm:pt modelId="{2C7D2ABB-D51A-499A-8BDF-F4EAC3D54754}" type="pres">
      <dgm:prSet presAssocID="{01A09A18-6E25-42DF-A89C-5516C024DE2B}" presName="cycle" presStyleCnt="0">
        <dgm:presLayoutVars>
          <dgm:dir/>
          <dgm:resizeHandles val="exact"/>
        </dgm:presLayoutVars>
      </dgm:prSet>
      <dgm:spPr/>
      <dgm:t>
        <a:bodyPr/>
        <a:lstStyle/>
        <a:p>
          <a:endParaRPr lang="en-CA"/>
        </a:p>
      </dgm:t>
    </dgm:pt>
    <dgm:pt modelId="{B5F31389-27FD-45F7-8565-EC9A9EBBD602}" type="pres">
      <dgm:prSet presAssocID="{8EBD5237-B112-4E5B-8653-D3C90EEBBB9A}" presName="node" presStyleLbl="node1" presStyleIdx="0" presStyleCnt="6">
        <dgm:presLayoutVars>
          <dgm:bulletEnabled val="1"/>
        </dgm:presLayoutVars>
      </dgm:prSet>
      <dgm:spPr/>
      <dgm:t>
        <a:bodyPr/>
        <a:lstStyle/>
        <a:p>
          <a:endParaRPr lang="en-CA"/>
        </a:p>
      </dgm:t>
    </dgm:pt>
    <dgm:pt modelId="{BB8FF40D-2309-4EA5-AC57-65EFB39C2356}" type="pres">
      <dgm:prSet presAssocID="{EA7E6FC1-C623-40D1-97E7-D46C90FFF4F1}" presName="sibTrans" presStyleLbl="sibTrans2D1" presStyleIdx="0" presStyleCnt="6"/>
      <dgm:spPr/>
      <dgm:t>
        <a:bodyPr/>
        <a:lstStyle/>
        <a:p>
          <a:endParaRPr lang="en-CA"/>
        </a:p>
      </dgm:t>
    </dgm:pt>
    <dgm:pt modelId="{6D7B944D-4404-43C2-8FE0-FB93959E99E5}" type="pres">
      <dgm:prSet presAssocID="{EA7E6FC1-C623-40D1-97E7-D46C90FFF4F1}" presName="connectorText" presStyleLbl="sibTrans2D1" presStyleIdx="0" presStyleCnt="6"/>
      <dgm:spPr/>
      <dgm:t>
        <a:bodyPr/>
        <a:lstStyle/>
        <a:p>
          <a:endParaRPr lang="en-CA"/>
        </a:p>
      </dgm:t>
    </dgm:pt>
    <dgm:pt modelId="{25DB2865-E503-4AA5-9A8D-AFBB80B20E77}" type="pres">
      <dgm:prSet presAssocID="{A81D1412-A9B6-45D4-B6C1-594B414F7595}" presName="node" presStyleLbl="node1" presStyleIdx="1" presStyleCnt="6">
        <dgm:presLayoutVars>
          <dgm:bulletEnabled val="1"/>
        </dgm:presLayoutVars>
      </dgm:prSet>
      <dgm:spPr/>
      <dgm:t>
        <a:bodyPr/>
        <a:lstStyle/>
        <a:p>
          <a:endParaRPr lang="en-CA"/>
        </a:p>
      </dgm:t>
    </dgm:pt>
    <dgm:pt modelId="{14A33131-2B52-4728-9818-95B0A8F8CBFB}" type="pres">
      <dgm:prSet presAssocID="{A50766DA-C75D-4E15-B610-3FAC31AE516B}" presName="sibTrans" presStyleLbl="sibTrans2D1" presStyleIdx="1" presStyleCnt="6"/>
      <dgm:spPr/>
      <dgm:t>
        <a:bodyPr/>
        <a:lstStyle/>
        <a:p>
          <a:endParaRPr lang="en-CA"/>
        </a:p>
      </dgm:t>
    </dgm:pt>
    <dgm:pt modelId="{04E4A568-7DC8-45B7-91C6-5D58CEEEA874}" type="pres">
      <dgm:prSet presAssocID="{A50766DA-C75D-4E15-B610-3FAC31AE516B}" presName="connectorText" presStyleLbl="sibTrans2D1" presStyleIdx="1" presStyleCnt="6"/>
      <dgm:spPr/>
      <dgm:t>
        <a:bodyPr/>
        <a:lstStyle/>
        <a:p>
          <a:endParaRPr lang="en-CA"/>
        </a:p>
      </dgm:t>
    </dgm:pt>
    <dgm:pt modelId="{A07BB9A3-4028-4D0B-8837-2D0E86E5F817}" type="pres">
      <dgm:prSet presAssocID="{01E2F2FA-E2BA-4A33-99A7-D631D1FD8FE6}" presName="node" presStyleLbl="node1" presStyleIdx="2" presStyleCnt="6">
        <dgm:presLayoutVars>
          <dgm:bulletEnabled val="1"/>
        </dgm:presLayoutVars>
      </dgm:prSet>
      <dgm:spPr/>
      <dgm:t>
        <a:bodyPr/>
        <a:lstStyle/>
        <a:p>
          <a:endParaRPr lang="en-CA"/>
        </a:p>
      </dgm:t>
    </dgm:pt>
    <dgm:pt modelId="{24BAB202-D8C2-48CD-9DC1-6B582BF37162}" type="pres">
      <dgm:prSet presAssocID="{99BA7F66-C531-4A5F-9AEA-0B209F949B6A}" presName="sibTrans" presStyleLbl="sibTrans2D1" presStyleIdx="2" presStyleCnt="6"/>
      <dgm:spPr/>
      <dgm:t>
        <a:bodyPr/>
        <a:lstStyle/>
        <a:p>
          <a:endParaRPr lang="en-CA"/>
        </a:p>
      </dgm:t>
    </dgm:pt>
    <dgm:pt modelId="{0C724E1A-0FEE-42D3-A96E-532DD08B457D}" type="pres">
      <dgm:prSet presAssocID="{99BA7F66-C531-4A5F-9AEA-0B209F949B6A}" presName="connectorText" presStyleLbl="sibTrans2D1" presStyleIdx="2" presStyleCnt="6"/>
      <dgm:spPr/>
      <dgm:t>
        <a:bodyPr/>
        <a:lstStyle/>
        <a:p>
          <a:endParaRPr lang="en-CA"/>
        </a:p>
      </dgm:t>
    </dgm:pt>
    <dgm:pt modelId="{E2FC3602-B5B0-45C2-BA21-0181F256F6AB}" type="pres">
      <dgm:prSet presAssocID="{3E869B7B-5430-4EB0-8B56-01CF2336B5F3}" presName="node" presStyleLbl="node1" presStyleIdx="3" presStyleCnt="6">
        <dgm:presLayoutVars>
          <dgm:bulletEnabled val="1"/>
        </dgm:presLayoutVars>
      </dgm:prSet>
      <dgm:spPr/>
      <dgm:t>
        <a:bodyPr/>
        <a:lstStyle/>
        <a:p>
          <a:endParaRPr lang="en-CA"/>
        </a:p>
      </dgm:t>
    </dgm:pt>
    <dgm:pt modelId="{D952A643-65CE-48A8-9E71-BAD7494C7071}" type="pres">
      <dgm:prSet presAssocID="{DCB42553-7F0D-4D0F-84DC-2D4BF7D171D7}" presName="sibTrans" presStyleLbl="sibTrans2D1" presStyleIdx="3" presStyleCnt="6"/>
      <dgm:spPr/>
      <dgm:t>
        <a:bodyPr/>
        <a:lstStyle/>
        <a:p>
          <a:endParaRPr lang="en-CA"/>
        </a:p>
      </dgm:t>
    </dgm:pt>
    <dgm:pt modelId="{CDB75D67-E496-4741-9D33-CF713FBE517F}" type="pres">
      <dgm:prSet presAssocID="{DCB42553-7F0D-4D0F-84DC-2D4BF7D171D7}" presName="connectorText" presStyleLbl="sibTrans2D1" presStyleIdx="3" presStyleCnt="6"/>
      <dgm:spPr/>
      <dgm:t>
        <a:bodyPr/>
        <a:lstStyle/>
        <a:p>
          <a:endParaRPr lang="en-CA"/>
        </a:p>
      </dgm:t>
    </dgm:pt>
    <dgm:pt modelId="{5F5B5774-8454-4B83-AC8E-430FA82513EF}" type="pres">
      <dgm:prSet presAssocID="{FB03202B-D2AE-4218-B89F-45D27B49E77E}" presName="node" presStyleLbl="node1" presStyleIdx="4" presStyleCnt="6">
        <dgm:presLayoutVars>
          <dgm:bulletEnabled val="1"/>
        </dgm:presLayoutVars>
      </dgm:prSet>
      <dgm:spPr/>
      <dgm:t>
        <a:bodyPr/>
        <a:lstStyle/>
        <a:p>
          <a:endParaRPr lang="en-CA"/>
        </a:p>
      </dgm:t>
    </dgm:pt>
    <dgm:pt modelId="{7EB7CB00-F5A3-4A5E-9052-F6776EC7E607}" type="pres">
      <dgm:prSet presAssocID="{7D04147C-F823-46F0-9A38-6480B6123221}" presName="sibTrans" presStyleLbl="sibTrans2D1" presStyleIdx="4" presStyleCnt="6"/>
      <dgm:spPr/>
      <dgm:t>
        <a:bodyPr/>
        <a:lstStyle/>
        <a:p>
          <a:endParaRPr lang="en-CA"/>
        </a:p>
      </dgm:t>
    </dgm:pt>
    <dgm:pt modelId="{767ECCD5-B59F-4746-8AD5-F772F2A0A86F}" type="pres">
      <dgm:prSet presAssocID="{7D04147C-F823-46F0-9A38-6480B6123221}" presName="connectorText" presStyleLbl="sibTrans2D1" presStyleIdx="4" presStyleCnt="6"/>
      <dgm:spPr/>
      <dgm:t>
        <a:bodyPr/>
        <a:lstStyle/>
        <a:p>
          <a:endParaRPr lang="en-CA"/>
        </a:p>
      </dgm:t>
    </dgm:pt>
    <dgm:pt modelId="{C73701A4-2501-447F-9262-C7E94F612FE5}" type="pres">
      <dgm:prSet presAssocID="{D5C37B5E-354F-4F9D-AA98-58FA584A0B56}" presName="node" presStyleLbl="node1" presStyleIdx="5" presStyleCnt="6">
        <dgm:presLayoutVars>
          <dgm:bulletEnabled val="1"/>
        </dgm:presLayoutVars>
      </dgm:prSet>
      <dgm:spPr/>
      <dgm:t>
        <a:bodyPr/>
        <a:lstStyle/>
        <a:p>
          <a:endParaRPr lang="en-CA"/>
        </a:p>
      </dgm:t>
    </dgm:pt>
    <dgm:pt modelId="{0ED2B812-3FA5-4CAC-A75F-4C51DCC1E953}" type="pres">
      <dgm:prSet presAssocID="{CAD9840F-F2FD-420C-91FE-30EA4CC8932B}" presName="sibTrans" presStyleLbl="sibTrans2D1" presStyleIdx="5" presStyleCnt="6"/>
      <dgm:spPr/>
      <dgm:t>
        <a:bodyPr/>
        <a:lstStyle/>
        <a:p>
          <a:endParaRPr lang="en-CA"/>
        </a:p>
      </dgm:t>
    </dgm:pt>
    <dgm:pt modelId="{F3F2260C-1CF9-4677-9AA6-0BA0BE4448DB}" type="pres">
      <dgm:prSet presAssocID="{CAD9840F-F2FD-420C-91FE-30EA4CC8932B}" presName="connectorText" presStyleLbl="sibTrans2D1" presStyleIdx="5" presStyleCnt="6"/>
      <dgm:spPr/>
      <dgm:t>
        <a:bodyPr/>
        <a:lstStyle/>
        <a:p>
          <a:endParaRPr lang="en-CA"/>
        </a:p>
      </dgm:t>
    </dgm:pt>
  </dgm:ptLst>
  <dgm:cxnLst>
    <dgm:cxn modelId="{1B861073-35E0-401A-AF09-C8870BE050DE}" type="presOf" srcId="{CAD9840F-F2FD-420C-91FE-30EA4CC8932B}" destId="{F3F2260C-1CF9-4677-9AA6-0BA0BE4448DB}" srcOrd="1" destOrd="0" presId="urn:microsoft.com/office/officeart/2005/8/layout/cycle2"/>
    <dgm:cxn modelId="{2FE942C9-3EA8-4004-821F-4AA48275391E}" type="presOf" srcId="{01A09A18-6E25-42DF-A89C-5516C024DE2B}" destId="{2C7D2ABB-D51A-499A-8BDF-F4EAC3D54754}" srcOrd="0" destOrd="0" presId="urn:microsoft.com/office/officeart/2005/8/layout/cycle2"/>
    <dgm:cxn modelId="{92C91072-E239-46C7-B385-E85D1262F221}" type="presOf" srcId="{7D04147C-F823-46F0-9A38-6480B6123221}" destId="{7EB7CB00-F5A3-4A5E-9052-F6776EC7E607}" srcOrd="0" destOrd="0" presId="urn:microsoft.com/office/officeart/2005/8/layout/cycle2"/>
    <dgm:cxn modelId="{8FDB1AE7-FBF2-4C99-BB28-C0225EAB6006}" type="presOf" srcId="{DCB42553-7F0D-4D0F-84DC-2D4BF7D171D7}" destId="{D952A643-65CE-48A8-9E71-BAD7494C7071}" srcOrd="0" destOrd="0" presId="urn:microsoft.com/office/officeart/2005/8/layout/cycle2"/>
    <dgm:cxn modelId="{E0E10695-7F35-437E-B56D-207C8D4A4A75}" type="presOf" srcId="{CAD9840F-F2FD-420C-91FE-30EA4CC8932B}" destId="{0ED2B812-3FA5-4CAC-A75F-4C51DCC1E953}" srcOrd="0" destOrd="0" presId="urn:microsoft.com/office/officeart/2005/8/layout/cycle2"/>
    <dgm:cxn modelId="{5D3FBD5D-09E2-41A0-B20D-E580C4C27380}" type="presOf" srcId="{A81D1412-A9B6-45D4-B6C1-594B414F7595}" destId="{25DB2865-E503-4AA5-9A8D-AFBB80B20E77}" srcOrd="0" destOrd="0" presId="urn:microsoft.com/office/officeart/2005/8/layout/cycle2"/>
    <dgm:cxn modelId="{E6FE4312-D29F-4BF8-884D-1E320D11E213}" type="presOf" srcId="{DCB42553-7F0D-4D0F-84DC-2D4BF7D171D7}" destId="{CDB75D67-E496-4741-9D33-CF713FBE517F}" srcOrd="1" destOrd="0" presId="urn:microsoft.com/office/officeart/2005/8/layout/cycle2"/>
    <dgm:cxn modelId="{1CD52E33-3DCC-42E9-BBFF-895AA6B5644A}" type="presOf" srcId="{99BA7F66-C531-4A5F-9AEA-0B209F949B6A}" destId="{24BAB202-D8C2-48CD-9DC1-6B582BF37162}" srcOrd="0" destOrd="0" presId="urn:microsoft.com/office/officeart/2005/8/layout/cycle2"/>
    <dgm:cxn modelId="{553819B3-2727-4ECF-9EF4-0449979E5C5B}" type="presOf" srcId="{99BA7F66-C531-4A5F-9AEA-0B209F949B6A}" destId="{0C724E1A-0FEE-42D3-A96E-532DD08B457D}" srcOrd="1" destOrd="0" presId="urn:microsoft.com/office/officeart/2005/8/layout/cycle2"/>
    <dgm:cxn modelId="{6317306F-3E44-46C4-8AE0-12E8D0620CB3}" type="presOf" srcId="{A50766DA-C75D-4E15-B610-3FAC31AE516B}" destId="{04E4A568-7DC8-45B7-91C6-5D58CEEEA874}" srcOrd="1" destOrd="0" presId="urn:microsoft.com/office/officeart/2005/8/layout/cycle2"/>
    <dgm:cxn modelId="{DADE3425-06B3-4E4D-9026-F1E21D89199C}" type="presOf" srcId="{3E869B7B-5430-4EB0-8B56-01CF2336B5F3}" destId="{E2FC3602-B5B0-45C2-BA21-0181F256F6AB}" srcOrd="0" destOrd="0" presId="urn:microsoft.com/office/officeart/2005/8/layout/cycle2"/>
    <dgm:cxn modelId="{917B7CC8-2178-4D58-860E-7BB4ACDF1091}" srcId="{01A09A18-6E25-42DF-A89C-5516C024DE2B}" destId="{A81D1412-A9B6-45D4-B6C1-594B414F7595}" srcOrd="1" destOrd="0" parTransId="{63DEBD9A-1089-41DA-9A87-951E45892E91}" sibTransId="{A50766DA-C75D-4E15-B610-3FAC31AE516B}"/>
    <dgm:cxn modelId="{9F3B078A-2AF4-45CB-8F1E-F0C1110FB1A8}" type="presOf" srcId="{EA7E6FC1-C623-40D1-97E7-D46C90FFF4F1}" destId="{6D7B944D-4404-43C2-8FE0-FB93959E99E5}" srcOrd="1" destOrd="0" presId="urn:microsoft.com/office/officeart/2005/8/layout/cycle2"/>
    <dgm:cxn modelId="{AD22423C-2B88-40FB-B7FB-CE7EF456D867}" srcId="{01A09A18-6E25-42DF-A89C-5516C024DE2B}" destId="{3E869B7B-5430-4EB0-8B56-01CF2336B5F3}" srcOrd="3" destOrd="0" parTransId="{16BA8E77-A7A7-4050-B2E4-790424DD08AC}" sibTransId="{DCB42553-7F0D-4D0F-84DC-2D4BF7D171D7}"/>
    <dgm:cxn modelId="{80E4B918-A1CE-438F-96D8-A027D17CDE2E}" type="presOf" srcId="{EA7E6FC1-C623-40D1-97E7-D46C90FFF4F1}" destId="{BB8FF40D-2309-4EA5-AC57-65EFB39C2356}" srcOrd="0" destOrd="0" presId="urn:microsoft.com/office/officeart/2005/8/layout/cycle2"/>
    <dgm:cxn modelId="{87770A9F-1A3C-4D1A-ACCE-25847F63AFD6}" srcId="{01A09A18-6E25-42DF-A89C-5516C024DE2B}" destId="{FB03202B-D2AE-4218-B89F-45D27B49E77E}" srcOrd="4" destOrd="0" parTransId="{5148BE68-86A7-4AA1-B034-0BE756C5521D}" sibTransId="{7D04147C-F823-46F0-9A38-6480B6123221}"/>
    <dgm:cxn modelId="{4089F819-1DA7-4069-B1D2-E5426182E840}" srcId="{01A09A18-6E25-42DF-A89C-5516C024DE2B}" destId="{01E2F2FA-E2BA-4A33-99A7-D631D1FD8FE6}" srcOrd="2" destOrd="0" parTransId="{953A77BE-45EE-4B4F-834E-34EC4B792492}" sibTransId="{99BA7F66-C531-4A5F-9AEA-0B209F949B6A}"/>
    <dgm:cxn modelId="{E1F3419D-AA8C-4887-A879-E6A5EFBB73F4}" type="presOf" srcId="{7D04147C-F823-46F0-9A38-6480B6123221}" destId="{767ECCD5-B59F-4746-8AD5-F772F2A0A86F}" srcOrd="1" destOrd="0" presId="urn:microsoft.com/office/officeart/2005/8/layout/cycle2"/>
    <dgm:cxn modelId="{5ED69F25-B5E9-4580-8DBD-6269BA37C6AD}" type="presOf" srcId="{FB03202B-D2AE-4218-B89F-45D27B49E77E}" destId="{5F5B5774-8454-4B83-AC8E-430FA82513EF}" srcOrd="0" destOrd="0" presId="urn:microsoft.com/office/officeart/2005/8/layout/cycle2"/>
    <dgm:cxn modelId="{6F592DD3-CF2A-478C-8B8D-7D176E513452}" srcId="{01A09A18-6E25-42DF-A89C-5516C024DE2B}" destId="{8EBD5237-B112-4E5B-8653-D3C90EEBBB9A}" srcOrd="0" destOrd="0" parTransId="{834BF26B-6267-41A9-8627-4F9C03321C35}" sibTransId="{EA7E6FC1-C623-40D1-97E7-D46C90FFF4F1}"/>
    <dgm:cxn modelId="{F9F49B0C-2875-4562-AFA3-98D100DD94A2}" type="presOf" srcId="{01E2F2FA-E2BA-4A33-99A7-D631D1FD8FE6}" destId="{A07BB9A3-4028-4D0B-8837-2D0E86E5F817}" srcOrd="0" destOrd="0" presId="urn:microsoft.com/office/officeart/2005/8/layout/cycle2"/>
    <dgm:cxn modelId="{F21025D7-D0A0-44C5-8696-0D599B8F8FB2}" type="presOf" srcId="{A50766DA-C75D-4E15-B610-3FAC31AE516B}" destId="{14A33131-2B52-4728-9818-95B0A8F8CBFB}" srcOrd="0" destOrd="0" presId="urn:microsoft.com/office/officeart/2005/8/layout/cycle2"/>
    <dgm:cxn modelId="{F99C263D-E802-43EF-A877-E03C4F036864}" type="presOf" srcId="{D5C37B5E-354F-4F9D-AA98-58FA584A0B56}" destId="{C73701A4-2501-447F-9262-C7E94F612FE5}" srcOrd="0" destOrd="0" presId="urn:microsoft.com/office/officeart/2005/8/layout/cycle2"/>
    <dgm:cxn modelId="{F21D85B2-F673-4532-B711-83FDF3CE14DD}" srcId="{01A09A18-6E25-42DF-A89C-5516C024DE2B}" destId="{D5C37B5E-354F-4F9D-AA98-58FA584A0B56}" srcOrd="5" destOrd="0" parTransId="{B4BAA1AE-B5A3-4E6B-BB62-54DEC38291CB}" sibTransId="{CAD9840F-F2FD-420C-91FE-30EA4CC8932B}"/>
    <dgm:cxn modelId="{D303C3AA-97A8-424D-8885-9751A573B540}" type="presOf" srcId="{8EBD5237-B112-4E5B-8653-D3C90EEBBB9A}" destId="{B5F31389-27FD-45F7-8565-EC9A9EBBD602}" srcOrd="0" destOrd="0" presId="urn:microsoft.com/office/officeart/2005/8/layout/cycle2"/>
    <dgm:cxn modelId="{0E73AD58-82F8-4743-9846-63ED8000FEC3}" type="presParOf" srcId="{2C7D2ABB-D51A-499A-8BDF-F4EAC3D54754}" destId="{B5F31389-27FD-45F7-8565-EC9A9EBBD602}" srcOrd="0" destOrd="0" presId="urn:microsoft.com/office/officeart/2005/8/layout/cycle2"/>
    <dgm:cxn modelId="{6013AB0D-1CD7-484A-8713-3065AF9C36D9}" type="presParOf" srcId="{2C7D2ABB-D51A-499A-8BDF-F4EAC3D54754}" destId="{BB8FF40D-2309-4EA5-AC57-65EFB39C2356}" srcOrd="1" destOrd="0" presId="urn:microsoft.com/office/officeart/2005/8/layout/cycle2"/>
    <dgm:cxn modelId="{E73133A8-D1BE-48D1-9976-A7DE6F434FD3}" type="presParOf" srcId="{BB8FF40D-2309-4EA5-AC57-65EFB39C2356}" destId="{6D7B944D-4404-43C2-8FE0-FB93959E99E5}" srcOrd="0" destOrd="0" presId="urn:microsoft.com/office/officeart/2005/8/layout/cycle2"/>
    <dgm:cxn modelId="{E3044F80-9784-4E4A-BE8D-7C9466D477EB}" type="presParOf" srcId="{2C7D2ABB-D51A-499A-8BDF-F4EAC3D54754}" destId="{25DB2865-E503-4AA5-9A8D-AFBB80B20E77}" srcOrd="2" destOrd="0" presId="urn:microsoft.com/office/officeart/2005/8/layout/cycle2"/>
    <dgm:cxn modelId="{DD41410E-A555-4681-9656-F6677FAAA643}" type="presParOf" srcId="{2C7D2ABB-D51A-499A-8BDF-F4EAC3D54754}" destId="{14A33131-2B52-4728-9818-95B0A8F8CBFB}" srcOrd="3" destOrd="0" presId="urn:microsoft.com/office/officeart/2005/8/layout/cycle2"/>
    <dgm:cxn modelId="{CAC899CC-43E4-41A0-A993-0A235DDCFBD5}" type="presParOf" srcId="{14A33131-2B52-4728-9818-95B0A8F8CBFB}" destId="{04E4A568-7DC8-45B7-91C6-5D58CEEEA874}" srcOrd="0" destOrd="0" presId="urn:microsoft.com/office/officeart/2005/8/layout/cycle2"/>
    <dgm:cxn modelId="{7C4A6D62-A2DB-4AB1-B656-2B4D97B1EE78}" type="presParOf" srcId="{2C7D2ABB-D51A-499A-8BDF-F4EAC3D54754}" destId="{A07BB9A3-4028-4D0B-8837-2D0E86E5F817}" srcOrd="4" destOrd="0" presId="urn:microsoft.com/office/officeart/2005/8/layout/cycle2"/>
    <dgm:cxn modelId="{AEE1269C-7791-4E41-8578-CCC3929984F1}" type="presParOf" srcId="{2C7D2ABB-D51A-499A-8BDF-F4EAC3D54754}" destId="{24BAB202-D8C2-48CD-9DC1-6B582BF37162}" srcOrd="5" destOrd="0" presId="urn:microsoft.com/office/officeart/2005/8/layout/cycle2"/>
    <dgm:cxn modelId="{B46DDEB1-94A0-4AEC-9087-1ABA1204A356}" type="presParOf" srcId="{24BAB202-D8C2-48CD-9DC1-6B582BF37162}" destId="{0C724E1A-0FEE-42D3-A96E-532DD08B457D}" srcOrd="0" destOrd="0" presId="urn:microsoft.com/office/officeart/2005/8/layout/cycle2"/>
    <dgm:cxn modelId="{73DDA7FC-81E1-47CC-B39B-BF354546889A}" type="presParOf" srcId="{2C7D2ABB-D51A-499A-8BDF-F4EAC3D54754}" destId="{E2FC3602-B5B0-45C2-BA21-0181F256F6AB}" srcOrd="6" destOrd="0" presId="urn:microsoft.com/office/officeart/2005/8/layout/cycle2"/>
    <dgm:cxn modelId="{2A72FE62-995E-4A29-89E3-D61B9178B18A}" type="presParOf" srcId="{2C7D2ABB-D51A-499A-8BDF-F4EAC3D54754}" destId="{D952A643-65CE-48A8-9E71-BAD7494C7071}" srcOrd="7" destOrd="0" presId="urn:microsoft.com/office/officeart/2005/8/layout/cycle2"/>
    <dgm:cxn modelId="{54CE1F53-B053-4DEC-81DE-39DF3997E4FB}" type="presParOf" srcId="{D952A643-65CE-48A8-9E71-BAD7494C7071}" destId="{CDB75D67-E496-4741-9D33-CF713FBE517F}" srcOrd="0" destOrd="0" presId="urn:microsoft.com/office/officeart/2005/8/layout/cycle2"/>
    <dgm:cxn modelId="{A5F4E4D4-423A-45CF-833C-4204DA393B16}" type="presParOf" srcId="{2C7D2ABB-D51A-499A-8BDF-F4EAC3D54754}" destId="{5F5B5774-8454-4B83-AC8E-430FA82513EF}" srcOrd="8" destOrd="0" presId="urn:microsoft.com/office/officeart/2005/8/layout/cycle2"/>
    <dgm:cxn modelId="{3BCA6C46-C60F-491F-9C07-B4B6BDD0D6C3}" type="presParOf" srcId="{2C7D2ABB-D51A-499A-8BDF-F4EAC3D54754}" destId="{7EB7CB00-F5A3-4A5E-9052-F6776EC7E607}" srcOrd="9" destOrd="0" presId="urn:microsoft.com/office/officeart/2005/8/layout/cycle2"/>
    <dgm:cxn modelId="{69A815AF-D8CE-4F18-9FB1-47CC0DE25C2B}" type="presParOf" srcId="{7EB7CB00-F5A3-4A5E-9052-F6776EC7E607}" destId="{767ECCD5-B59F-4746-8AD5-F772F2A0A86F}" srcOrd="0" destOrd="0" presId="urn:microsoft.com/office/officeart/2005/8/layout/cycle2"/>
    <dgm:cxn modelId="{55B2D51F-2FE7-46DA-8933-71163DB82C59}" type="presParOf" srcId="{2C7D2ABB-D51A-499A-8BDF-F4EAC3D54754}" destId="{C73701A4-2501-447F-9262-C7E94F612FE5}" srcOrd="10" destOrd="0" presId="urn:microsoft.com/office/officeart/2005/8/layout/cycle2"/>
    <dgm:cxn modelId="{CE62936A-A16A-4744-A170-32F62F94F51D}" type="presParOf" srcId="{2C7D2ABB-D51A-499A-8BDF-F4EAC3D54754}" destId="{0ED2B812-3FA5-4CAC-A75F-4C51DCC1E953}" srcOrd="11" destOrd="0" presId="urn:microsoft.com/office/officeart/2005/8/layout/cycle2"/>
    <dgm:cxn modelId="{F4142D91-A546-4F19-96B0-A0BB2E684042}" type="presParOf" srcId="{0ED2B812-3FA5-4CAC-A75F-4C51DCC1E953}" destId="{F3F2260C-1CF9-4677-9AA6-0BA0BE4448DB}"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F31389-27FD-45F7-8565-EC9A9EBBD602}">
      <dsp:nvSpPr>
        <dsp:cNvPr id="0" name=""/>
        <dsp:cNvSpPr/>
      </dsp:nvSpPr>
      <dsp:spPr>
        <a:xfrm>
          <a:off x="1083316" y="1002"/>
          <a:ext cx="799452" cy="799452"/>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Star Wars</a:t>
          </a:r>
        </a:p>
      </dsp:txBody>
      <dsp:txXfrm>
        <a:off x="1200393" y="118079"/>
        <a:ext cx="565298" cy="565298"/>
      </dsp:txXfrm>
    </dsp:sp>
    <dsp:sp modelId="{BB8FF40D-2309-4EA5-AC57-65EFB39C2356}">
      <dsp:nvSpPr>
        <dsp:cNvPr id="0" name=""/>
        <dsp:cNvSpPr/>
      </dsp:nvSpPr>
      <dsp:spPr>
        <a:xfrm rot="1800000">
          <a:off x="1891227" y="562688"/>
          <a:ext cx="212009" cy="26981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a:off x="1895488" y="600750"/>
        <a:ext cx="148406" cy="161889"/>
      </dsp:txXfrm>
    </dsp:sp>
    <dsp:sp modelId="{25DB2865-E503-4AA5-9A8D-AFBB80B20E77}">
      <dsp:nvSpPr>
        <dsp:cNvPr id="0" name=""/>
        <dsp:cNvSpPr/>
      </dsp:nvSpPr>
      <dsp:spPr>
        <a:xfrm>
          <a:off x="2122088" y="600738"/>
          <a:ext cx="799452" cy="799452"/>
        </a:xfrm>
        <a:prstGeom prst="ellipse">
          <a:avLst/>
        </a:prstGeom>
        <a:solidFill>
          <a:schemeClr val="accent5">
            <a:hueOff val="-2623789"/>
            <a:satOff val="17855"/>
            <a:lumOff val="79"/>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Army</a:t>
          </a:r>
        </a:p>
      </dsp:txBody>
      <dsp:txXfrm>
        <a:off x="2239165" y="717815"/>
        <a:ext cx="565298" cy="565298"/>
      </dsp:txXfrm>
    </dsp:sp>
    <dsp:sp modelId="{14A33131-2B52-4728-9818-95B0A8F8CBFB}">
      <dsp:nvSpPr>
        <dsp:cNvPr id="0" name=""/>
        <dsp:cNvSpPr/>
      </dsp:nvSpPr>
      <dsp:spPr>
        <a:xfrm rot="5400000">
          <a:off x="2415810" y="1459292"/>
          <a:ext cx="212009" cy="269815"/>
        </a:xfrm>
        <a:prstGeom prst="rightArrow">
          <a:avLst>
            <a:gd name="adj1" fmla="val 60000"/>
            <a:gd name="adj2" fmla="val 50000"/>
          </a:avLst>
        </a:prstGeom>
        <a:solidFill>
          <a:schemeClr val="accent5">
            <a:hueOff val="-2623789"/>
            <a:satOff val="17855"/>
            <a:lumOff val="7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a:off x="2447612" y="1481454"/>
        <a:ext cx="148406" cy="161889"/>
      </dsp:txXfrm>
    </dsp:sp>
    <dsp:sp modelId="{A07BB9A3-4028-4D0B-8837-2D0E86E5F817}">
      <dsp:nvSpPr>
        <dsp:cNvPr id="0" name=""/>
        <dsp:cNvSpPr/>
      </dsp:nvSpPr>
      <dsp:spPr>
        <a:xfrm>
          <a:off x="2122088" y="1800209"/>
          <a:ext cx="799452" cy="799452"/>
        </a:xfrm>
        <a:prstGeom prst="ellipse">
          <a:avLst/>
        </a:prstGeom>
        <a:solidFill>
          <a:schemeClr val="accent5">
            <a:hueOff val="-5247578"/>
            <a:satOff val="35711"/>
            <a:lumOff val="15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Mario / Nintendo</a:t>
          </a:r>
        </a:p>
      </dsp:txBody>
      <dsp:txXfrm>
        <a:off x="2239165" y="1917286"/>
        <a:ext cx="565298" cy="565298"/>
      </dsp:txXfrm>
    </dsp:sp>
    <dsp:sp modelId="{24BAB202-D8C2-48CD-9DC1-6B582BF37162}">
      <dsp:nvSpPr>
        <dsp:cNvPr id="0" name=""/>
        <dsp:cNvSpPr/>
      </dsp:nvSpPr>
      <dsp:spPr>
        <a:xfrm rot="9000000">
          <a:off x="1901620" y="2361895"/>
          <a:ext cx="212009" cy="269815"/>
        </a:xfrm>
        <a:prstGeom prst="rightArrow">
          <a:avLst>
            <a:gd name="adj1" fmla="val 60000"/>
            <a:gd name="adj2" fmla="val 50000"/>
          </a:avLst>
        </a:prstGeom>
        <a:solidFill>
          <a:schemeClr val="accent5">
            <a:hueOff val="-5247578"/>
            <a:satOff val="35711"/>
            <a:lumOff val="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rot="10800000">
        <a:off x="1960962" y="2399957"/>
        <a:ext cx="148406" cy="161889"/>
      </dsp:txXfrm>
    </dsp:sp>
    <dsp:sp modelId="{E2FC3602-B5B0-45C2-BA21-0181F256F6AB}">
      <dsp:nvSpPr>
        <dsp:cNvPr id="0" name=""/>
        <dsp:cNvSpPr/>
      </dsp:nvSpPr>
      <dsp:spPr>
        <a:xfrm>
          <a:off x="1083316" y="2399944"/>
          <a:ext cx="799452" cy="799452"/>
        </a:xfrm>
        <a:prstGeom prst="ellipse">
          <a:avLst/>
        </a:prstGeom>
        <a:solidFill>
          <a:schemeClr val="accent5">
            <a:hueOff val="-7871367"/>
            <a:satOff val="53566"/>
            <a:lumOff val="236"/>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Pirates</a:t>
          </a:r>
        </a:p>
      </dsp:txBody>
      <dsp:txXfrm>
        <a:off x="1200393" y="2517021"/>
        <a:ext cx="565298" cy="565298"/>
      </dsp:txXfrm>
    </dsp:sp>
    <dsp:sp modelId="{D952A643-65CE-48A8-9E71-BAD7494C7071}">
      <dsp:nvSpPr>
        <dsp:cNvPr id="0" name=""/>
        <dsp:cNvSpPr/>
      </dsp:nvSpPr>
      <dsp:spPr>
        <a:xfrm rot="12600000">
          <a:off x="862847" y="2367895"/>
          <a:ext cx="212009" cy="269815"/>
        </a:xfrm>
        <a:prstGeom prst="rightArrow">
          <a:avLst>
            <a:gd name="adj1" fmla="val 60000"/>
            <a:gd name="adj2" fmla="val 50000"/>
          </a:avLst>
        </a:prstGeom>
        <a:solidFill>
          <a:schemeClr val="accent5">
            <a:hueOff val="-7871367"/>
            <a:satOff val="53566"/>
            <a:lumOff val="2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rot="10800000">
        <a:off x="922189" y="2437759"/>
        <a:ext cx="148406" cy="161889"/>
      </dsp:txXfrm>
    </dsp:sp>
    <dsp:sp modelId="{5F5B5774-8454-4B83-AC8E-430FA82513EF}">
      <dsp:nvSpPr>
        <dsp:cNvPr id="0" name=""/>
        <dsp:cNvSpPr/>
      </dsp:nvSpPr>
      <dsp:spPr>
        <a:xfrm>
          <a:off x="44543" y="1800209"/>
          <a:ext cx="799452" cy="799452"/>
        </a:xfrm>
        <a:prstGeom prst="ellipse">
          <a:avLst/>
        </a:prstGeom>
        <a:solidFill>
          <a:schemeClr val="accent5">
            <a:hueOff val="-10495156"/>
            <a:satOff val="71422"/>
            <a:lumOff val="31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Casino</a:t>
          </a:r>
        </a:p>
      </dsp:txBody>
      <dsp:txXfrm>
        <a:off x="161620" y="1917286"/>
        <a:ext cx="565298" cy="565298"/>
      </dsp:txXfrm>
    </dsp:sp>
    <dsp:sp modelId="{7EB7CB00-F5A3-4A5E-9052-F6776EC7E607}">
      <dsp:nvSpPr>
        <dsp:cNvPr id="0" name=""/>
        <dsp:cNvSpPr/>
      </dsp:nvSpPr>
      <dsp:spPr>
        <a:xfrm rot="16200000">
          <a:off x="338265" y="1471292"/>
          <a:ext cx="212009" cy="269815"/>
        </a:xfrm>
        <a:prstGeom prst="rightArrow">
          <a:avLst>
            <a:gd name="adj1" fmla="val 60000"/>
            <a:gd name="adj2" fmla="val 50000"/>
          </a:avLst>
        </a:prstGeom>
        <a:solidFill>
          <a:schemeClr val="accent5">
            <a:hueOff val="-10495156"/>
            <a:satOff val="71422"/>
            <a:lumOff val="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a:off x="370067" y="1557057"/>
        <a:ext cx="148406" cy="161889"/>
      </dsp:txXfrm>
    </dsp:sp>
    <dsp:sp modelId="{C73701A4-2501-447F-9262-C7E94F612FE5}">
      <dsp:nvSpPr>
        <dsp:cNvPr id="0" name=""/>
        <dsp:cNvSpPr/>
      </dsp:nvSpPr>
      <dsp:spPr>
        <a:xfrm>
          <a:off x="44543" y="600738"/>
          <a:ext cx="799452" cy="799452"/>
        </a:xfrm>
        <a:prstGeom prst="ellipse">
          <a:avLst/>
        </a:prstGeom>
        <a:solidFill>
          <a:schemeClr val="accent5">
            <a:hueOff val="-13118945"/>
            <a:satOff val="89277"/>
            <a:lumOff val="393"/>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Space / Cosmos</a:t>
          </a:r>
        </a:p>
      </dsp:txBody>
      <dsp:txXfrm>
        <a:off x="161620" y="717815"/>
        <a:ext cx="565298" cy="565298"/>
      </dsp:txXfrm>
    </dsp:sp>
    <dsp:sp modelId="{0ED2B812-3FA5-4CAC-A75F-4C51DCC1E953}">
      <dsp:nvSpPr>
        <dsp:cNvPr id="0" name=""/>
        <dsp:cNvSpPr/>
      </dsp:nvSpPr>
      <dsp:spPr>
        <a:xfrm rot="19800000">
          <a:off x="852454" y="568689"/>
          <a:ext cx="212009" cy="269815"/>
        </a:xfrm>
        <a:prstGeom prst="rightArrow">
          <a:avLst>
            <a:gd name="adj1" fmla="val 60000"/>
            <a:gd name="adj2" fmla="val 50000"/>
          </a:avLst>
        </a:prstGeom>
        <a:solidFill>
          <a:schemeClr val="accent5">
            <a:hueOff val="-13118945"/>
            <a:satOff val="89277"/>
            <a:lumOff val="3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CA" sz="800" kern="1200"/>
        </a:p>
      </dsp:txBody>
      <dsp:txXfrm>
        <a:off x="856715" y="638553"/>
        <a:ext cx="148406" cy="16188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F08EB8-7E9D-4F7C-A052-1BDD26DA2A4E}">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A46F9DC9-E254-4829-94CE-8EB6791B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362</TotalTime>
  <Pages>11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Maanav</dc:creator>
  <cp:keywords/>
  <cp:lastModifiedBy>Maanav Dalal</cp:lastModifiedBy>
  <cp:revision>4</cp:revision>
  <dcterms:created xsi:type="dcterms:W3CDTF">2016-01-17T20:02:00Z</dcterms:created>
  <dcterms:modified xsi:type="dcterms:W3CDTF">2016-01-19T00:49:00Z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